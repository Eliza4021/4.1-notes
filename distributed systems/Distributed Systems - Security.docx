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1D8784" w14:textId="77777777" w:rsidR="00EF0269" w:rsidRDefault="00E875C4">
      <w:pPr>
        <w:spacing w:line="200" w:lineRule="exact"/>
      </w:pPr>
      <w:r>
        <w:pict w14:anchorId="583D6706">
          <v:group id="_x0000_s1076" style="position:absolute;margin-left:0;margin-top:389.5pt;width:10in;height:150.5pt;z-index:-251663872;mso-position-horizontal-relative:page;mso-position-vertical-relative:page" coordorigin=",7790" coordsize="14400,3010">
            <v:shape id="_x0000_s1080" style="position:absolute;left:2657;top:7800;width:11743;height:768" coordorigin="2657,7800" coordsize="11743,768" path="m14400,7800l2657,8256r11743,312l14400,7800xe" fillcolor="#9fcadc" stroked="f">
              <v:path arrowok="t"/>
            </v:shape>
            <v:shape id="_x0000_s1079" style="position:absolute;left:175;top:8249;width:14225;height:1241" coordorigin="175,8249" coordsize="14225,1241" path="m14400,8249r-14225,l14400,9490r,-1241xe" fillcolor="black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78" type="#_x0000_t75" style="position:absolute;top:7872;width:14400;height:2928">
              <v:imagedata r:id="rId7" o:title=""/>
            </v:shape>
            <v:shape id="_x0000_s1077" type="#_x0000_t75" style="position:absolute;top:7860;width:14400;height:1263">
              <v:imagedata r:id="rId8" o:title=""/>
            </v:shape>
            <w10:wrap anchorx="page" anchory="page"/>
          </v:group>
        </w:pict>
      </w:r>
    </w:p>
    <w:p w14:paraId="6AE49C61" w14:textId="77777777" w:rsidR="00EF0269" w:rsidRDefault="00EF0269">
      <w:pPr>
        <w:spacing w:line="200" w:lineRule="exact"/>
      </w:pPr>
    </w:p>
    <w:p w14:paraId="5F5035BD" w14:textId="77777777" w:rsidR="00EF0269" w:rsidRDefault="00EF0269">
      <w:pPr>
        <w:spacing w:line="200" w:lineRule="exact"/>
      </w:pPr>
    </w:p>
    <w:p w14:paraId="232A8148" w14:textId="77777777" w:rsidR="00EF0269" w:rsidRDefault="00EF0269">
      <w:pPr>
        <w:spacing w:line="200" w:lineRule="exact"/>
      </w:pPr>
    </w:p>
    <w:p w14:paraId="30AE7708" w14:textId="77777777" w:rsidR="00EF0269" w:rsidRDefault="00EF0269">
      <w:pPr>
        <w:spacing w:line="200" w:lineRule="exact"/>
      </w:pPr>
    </w:p>
    <w:p w14:paraId="30193983" w14:textId="77777777" w:rsidR="00EF0269" w:rsidRDefault="00EF0269">
      <w:pPr>
        <w:spacing w:line="200" w:lineRule="exact"/>
      </w:pPr>
    </w:p>
    <w:p w14:paraId="52C014A1" w14:textId="77777777" w:rsidR="00EF0269" w:rsidRDefault="00EF0269">
      <w:pPr>
        <w:spacing w:line="200" w:lineRule="exact"/>
      </w:pPr>
    </w:p>
    <w:p w14:paraId="2DE44D9D" w14:textId="77777777" w:rsidR="00EF0269" w:rsidRDefault="00EF0269">
      <w:pPr>
        <w:spacing w:line="200" w:lineRule="exact"/>
      </w:pPr>
    </w:p>
    <w:p w14:paraId="2A8253CE" w14:textId="77777777" w:rsidR="00EF0269" w:rsidRDefault="00EF0269">
      <w:pPr>
        <w:spacing w:before="11" w:line="260" w:lineRule="exact"/>
        <w:rPr>
          <w:sz w:val="26"/>
          <w:szCs w:val="26"/>
        </w:rPr>
      </w:pPr>
    </w:p>
    <w:p w14:paraId="64D5E285" w14:textId="77777777" w:rsidR="00EF0269" w:rsidRDefault="005109EB">
      <w:pPr>
        <w:ind w:left="770"/>
      </w:pPr>
      <w:r>
        <w:pict w14:anchorId="46A63D87">
          <v:shape id="_x0000_i1025" type="#_x0000_t75" style="width:437.25pt;height:108pt">
            <v:imagedata r:id="rId9" o:title=""/>
          </v:shape>
        </w:pict>
      </w:r>
    </w:p>
    <w:p w14:paraId="7C5FFC9A" w14:textId="77777777" w:rsidR="00EF0269" w:rsidRDefault="00EF0269">
      <w:pPr>
        <w:spacing w:line="200" w:lineRule="exact"/>
      </w:pPr>
    </w:p>
    <w:p w14:paraId="096A9C8E" w14:textId="77777777" w:rsidR="00EF0269" w:rsidRDefault="00EF0269">
      <w:pPr>
        <w:spacing w:line="200" w:lineRule="exact"/>
      </w:pPr>
    </w:p>
    <w:p w14:paraId="5A04A9C2" w14:textId="77777777" w:rsidR="00EF0269" w:rsidRDefault="00EF0269">
      <w:pPr>
        <w:spacing w:line="200" w:lineRule="exact"/>
      </w:pPr>
    </w:p>
    <w:p w14:paraId="7FF15DD3" w14:textId="77777777" w:rsidR="00EF0269" w:rsidRDefault="00EF0269">
      <w:pPr>
        <w:spacing w:line="200" w:lineRule="exact"/>
      </w:pPr>
    </w:p>
    <w:p w14:paraId="69A96C7F" w14:textId="77777777" w:rsidR="00EF0269" w:rsidRDefault="00EF0269">
      <w:pPr>
        <w:spacing w:before="12" w:line="220" w:lineRule="exact"/>
        <w:rPr>
          <w:sz w:val="22"/>
          <w:szCs w:val="22"/>
        </w:rPr>
      </w:pPr>
    </w:p>
    <w:p w14:paraId="23A8EB37" w14:textId="77777777" w:rsidR="005109EB" w:rsidRDefault="005109EB">
      <w:pPr>
        <w:spacing w:before="95"/>
        <w:ind w:left="869"/>
      </w:pPr>
    </w:p>
    <w:p w14:paraId="17B94904" w14:textId="77777777" w:rsidR="005109EB" w:rsidRDefault="005109EB">
      <w:pPr>
        <w:spacing w:before="95"/>
        <w:ind w:left="869"/>
      </w:pPr>
    </w:p>
    <w:p w14:paraId="4ACC07B6" w14:textId="77777777" w:rsidR="005109EB" w:rsidRDefault="005109EB">
      <w:pPr>
        <w:spacing w:before="95"/>
        <w:ind w:left="869"/>
      </w:pPr>
    </w:p>
    <w:p w14:paraId="009EB77C" w14:textId="77777777" w:rsidR="005109EB" w:rsidRDefault="005109EB">
      <w:pPr>
        <w:spacing w:before="95"/>
        <w:ind w:left="869"/>
      </w:pPr>
    </w:p>
    <w:p w14:paraId="4ABBF650" w14:textId="77777777" w:rsidR="005109EB" w:rsidRDefault="005109EB">
      <w:pPr>
        <w:spacing w:before="95"/>
        <w:ind w:left="869"/>
      </w:pPr>
    </w:p>
    <w:p w14:paraId="1F48124D" w14:textId="77777777" w:rsidR="005109EB" w:rsidRDefault="005109EB">
      <w:pPr>
        <w:spacing w:before="95"/>
        <w:ind w:left="869"/>
      </w:pPr>
    </w:p>
    <w:p w14:paraId="3E5BDE24" w14:textId="77777777" w:rsidR="005109EB" w:rsidRDefault="005109EB">
      <w:pPr>
        <w:spacing w:before="95"/>
        <w:ind w:left="869"/>
      </w:pPr>
    </w:p>
    <w:p w14:paraId="0F682FEE" w14:textId="77777777" w:rsidR="005109EB" w:rsidRDefault="005109EB">
      <w:pPr>
        <w:spacing w:before="95"/>
        <w:ind w:left="869"/>
      </w:pPr>
    </w:p>
    <w:p w14:paraId="1B8BAE93" w14:textId="6565D9FA" w:rsidR="00EF0269" w:rsidRDefault="005109EB">
      <w:pPr>
        <w:spacing w:before="95"/>
        <w:ind w:left="869"/>
      </w:pPr>
      <w:r>
        <w:lastRenderedPageBreak/>
        <w:pict w14:anchorId="7293308B">
          <v:shape id="_x0000_i1026" type="#_x0000_t75" style="width:205.5pt;height:43.5pt">
            <v:imagedata r:id="rId10" o:title=""/>
          </v:shape>
        </w:pict>
      </w:r>
    </w:p>
    <w:p w14:paraId="58B4FA51" w14:textId="77777777" w:rsidR="00EF0269" w:rsidRDefault="00EF0269">
      <w:pPr>
        <w:spacing w:line="200" w:lineRule="exact"/>
      </w:pPr>
    </w:p>
    <w:p w14:paraId="31F3E91E" w14:textId="77777777" w:rsidR="00EF0269" w:rsidRDefault="00EF0269">
      <w:pPr>
        <w:spacing w:line="200" w:lineRule="exact"/>
      </w:pPr>
    </w:p>
    <w:p w14:paraId="7542E8C1" w14:textId="77777777" w:rsidR="00EF0269" w:rsidRDefault="00EF0269">
      <w:pPr>
        <w:spacing w:before="14" w:line="240" w:lineRule="exact"/>
        <w:rPr>
          <w:sz w:val="24"/>
          <w:szCs w:val="24"/>
        </w:rPr>
      </w:pPr>
    </w:p>
    <w:p w14:paraId="22E8318C" w14:textId="77777777" w:rsidR="00EF0269" w:rsidRDefault="00E875C4">
      <w:pPr>
        <w:spacing w:line="680" w:lineRule="exact"/>
        <w:ind w:left="1037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color w:val="2CA1BE"/>
          <w:position w:val="10"/>
          <w:sz w:val="37"/>
          <w:szCs w:val="37"/>
        </w:rPr>
        <w:t xml:space="preserve"> </w:t>
      </w:r>
      <w:r>
        <w:rPr>
          <w:color w:val="2CA1BE"/>
          <w:spacing w:val="28"/>
          <w:position w:val="10"/>
          <w:sz w:val="37"/>
          <w:szCs w:val="37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S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10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curity</w:t>
      </w:r>
      <w:r>
        <w:rPr>
          <w:rFonts w:ascii="Lucida Sans Unicode" w:eastAsia="Lucida Sans Unicode" w:hAnsi="Lucida Sans Unicode" w:cs="Lucida Sans Unicode"/>
          <w:color w:val="000000"/>
          <w:spacing w:val="-3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Thr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10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ats</w:t>
      </w:r>
    </w:p>
    <w:p w14:paraId="40C17E08" w14:textId="77777777" w:rsidR="00EF0269" w:rsidRDefault="00E875C4">
      <w:pPr>
        <w:spacing w:line="720" w:lineRule="exact"/>
        <w:ind w:left="1037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color w:val="2CA1BE"/>
          <w:position w:val="9"/>
          <w:sz w:val="37"/>
          <w:szCs w:val="37"/>
        </w:rPr>
        <w:t xml:space="preserve"> </w:t>
      </w:r>
      <w:r>
        <w:rPr>
          <w:color w:val="2CA1BE"/>
          <w:spacing w:val="28"/>
          <w:position w:val="9"/>
          <w:sz w:val="37"/>
          <w:szCs w:val="37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>Se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9"/>
          <w:sz w:val="54"/>
          <w:szCs w:val="54"/>
        </w:rPr>
        <w:t>c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 xml:space="preserve">urity 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9"/>
          <w:sz w:val="54"/>
          <w:szCs w:val="54"/>
        </w:rPr>
        <w:t>P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>olicy</w:t>
      </w:r>
    </w:p>
    <w:p w14:paraId="5A0CDF42" w14:textId="77777777" w:rsidR="00EF0269" w:rsidRDefault="00E875C4">
      <w:pPr>
        <w:spacing w:line="720" w:lineRule="exact"/>
        <w:ind w:left="1037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color w:val="2CA1BE"/>
          <w:position w:val="9"/>
          <w:sz w:val="37"/>
          <w:szCs w:val="37"/>
        </w:rPr>
        <w:t xml:space="preserve"> </w:t>
      </w:r>
      <w:r>
        <w:rPr>
          <w:color w:val="2CA1BE"/>
          <w:spacing w:val="28"/>
          <w:position w:val="9"/>
          <w:sz w:val="37"/>
          <w:szCs w:val="37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>Se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9"/>
          <w:sz w:val="54"/>
          <w:szCs w:val="54"/>
        </w:rPr>
        <w:t>c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>urity Me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9"/>
          <w:sz w:val="54"/>
          <w:szCs w:val="54"/>
        </w:rPr>
        <w:t>c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>hanisms</w:t>
      </w:r>
    </w:p>
    <w:p w14:paraId="3ADDC576" w14:textId="77777777" w:rsidR="00EF0269" w:rsidRDefault="00E875C4">
      <w:pPr>
        <w:spacing w:line="720" w:lineRule="exact"/>
        <w:ind w:left="1037"/>
        <w:rPr>
          <w:rFonts w:ascii="Lucida Sans Unicode" w:eastAsia="Lucida Sans Unicode" w:hAnsi="Lucida Sans Unicode" w:cs="Lucida Sans Unicode"/>
          <w:sz w:val="54"/>
          <w:szCs w:val="54"/>
        </w:rPr>
        <w:sectPr w:rsidR="00EF0269">
          <w:footerReference w:type="default" r:id="rId11"/>
          <w:pgSz w:w="14400" w:h="10800" w:orient="landscape"/>
          <w:pgMar w:top="800" w:right="2060" w:bottom="280" w:left="0" w:header="0" w:footer="1490" w:gutter="0"/>
          <w:cols w:space="720"/>
        </w:sectPr>
      </w:pPr>
      <w:r>
        <w:rPr>
          <w:color w:val="2CA1BE"/>
          <w:position w:val="9"/>
          <w:sz w:val="37"/>
          <w:szCs w:val="37"/>
        </w:rPr>
        <w:t xml:space="preserve"> </w:t>
      </w:r>
      <w:r>
        <w:rPr>
          <w:color w:val="2CA1BE"/>
          <w:spacing w:val="28"/>
          <w:position w:val="9"/>
          <w:sz w:val="37"/>
          <w:szCs w:val="37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>Glob</w:t>
      </w:r>
      <w:r>
        <w:rPr>
          <w:rFonts w:ascii="Lucida Sans Unicode" w:eastAsia="Lucida Sans Unicode" w:hAnsi="Lucida Sans Unicode" w:cs="Lucida Sans Unicode"/>
          <w:color w:val="000000"/>
          <w:spacing w:val="2"/>
          <w:position w:val="9"/>
          <w:sz w:val="54"/>
          <w:szCs w:val="54"/>
        </w:rPr>
        <w:t>u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>s</w:t>
      </w:r>
      <w:r>
        <w:rPr>
          <w:rFonts w:ascii="Lucida Sans Unicode" w:eastAsia="Lucida Sans Unicode" w:hAnsi="Lucida Sans Unicode" w:cs="Lucida Sans Unicode"/>
          <w:color w:val="000000"/>
          <w:spacing w:val="-4"/>
          <w:position w:val="9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>Se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9"/>
          <w:sz w:val="54"/>
          <w:szCs w:val="54"/>
        </w:rPr>
        <w:t>c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>urity</w:t>
      </w:r>
      <w:r>
        <w:rPr>
          <w:rFonts w:ascii="Lucida Sans Unicode" w:eastAsia="Lucida Sans Unicode" w:hAnsi="Lucida Sans Unicode" w:cs="Lucida Sans Unicode"/>
          <w:color w:val="000000"/>
          <w:spacing w:val="2"/>
          <w:position w:val="9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-1"/>
          <w:position w:val="9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>rchitec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9"/>
          <w:sz w:val="54"/>
          <w:szCs w:val="54"/>
        </w:rPr>
        <w:t>t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>ure</w:t>
      </w:r>
    </w:p>
    <w:p w14:paraId="68ED1B94" w14:textId="77777777" w:rsidR="00EF0269" w:rsidRDefault="005109EB">
      <w:pPr>
        <w:spacing w:before="95"/>
        <w:ind w:left="866"/>
      </w:pPr>
      <w:r>
        <w:lastRenderedPageBreak/>
        <w:pict w14:anchorId="13BA2FCC">
          <v:shape id="_x0000_i1027" type="#_x0000_t75" style="width:309pt;height:43.5pt">
            <v:imagedata r:id="rId12" o:title=""/>
          </v:shape>
        </w:pict>
      </w:r>
    </w:p>
    <w:p w14:paraId="6B47E331" w14:textId="77777777" w:rsidR="00EF0269" w:rsidRDefault="00EF0269">
      <w:pPr>
        <w:spacing w:line="200" w:lineRule="exact"/>
      </w:pPr>
    </w:p>
    <w:p w14:paraId="3FE3B441" w14:textId="77777777" w:rsidR="00EF0269" w:rsidRDefault="00EF0269">
      <w:pPr>
        <w:spacing w:line="200" w:lineRule="exact"/>
      </w:pPr>
    </w:p>
    <w:p w14:paraId="1D86F95B" w14:textId="77777777" w:rsidR="00EF0269" w:rsidRDefault="00EF0269">
      <w:pPr>
        <w:spacing w:before="3" w:line="260" w:lineRule="exact"/>
        <w:rPr>
          <w:sz w:val="26"/>
          <w:szCs w:val="26"/>
        </w:rPr>
      </w:pPr>
    </w:p>
    <w:p w14:paraId="5E18E66F" w14:textId="77777777" w:rsidR="00EF0269" w:rsidRDefault="00E875C4">
      <w:pPr>
        <w:spacing w:line="680" w:lineRule="exact"/>
        <w:ind w:left="1037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color w:val="2CA1BE"/>
          <w:position w:val="10"/>
          <w:sz w:val="37"/>
          <w:szCs w:val="37"/>
        </w:rPr>
        <w:t xml:space="preserve"> </w:t>
      </w:r>
      <w:r>
        <w:rPr>
          <w:color w:val="2CA1BE"/>
          <w:spacing w:val="28"/>
          <w:position w:val="10"/>
          <w:sz w:val="37"/>
          <w:szCs w:val="37"/>
        </w:rPr>
        <w:t xml:space="preserve"> </w:t>
      </w:r>
      <w:proofErr w:type="gramStart"/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w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10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 xml:space="preserve">y </w:t>
      </w:r>
      <w:r>
        <w:rPr>
          <w:rFonts w:ascii="Lucida Sans Unicode" w:eastAsia="Lucida Sans Unicode" w:hAnsi="Lucida Sans Unicode" w:cs="Lucida Sans Unicode"/>
          <w:color w:val="000000"/>
          <w:spacing w:val="169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-1"/>
          <w:position w:val="10"/>
          <w:sz w:val="54"/>
          <w:szCs w:val="54"/>
        </w:rPr>
        <w:t>o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f</w:t>
      </w:r>
      <w:proofErr w:type="gramEnd"/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168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 xml:space="preserve">looking </w:t>
      </w:r>
      <w:r>
        <w:rPr>
          <w:rFonts w:ascii="Lucida Sans Unicode" w:eastAsia="Lucida Sans Unicode" w:hAnsi="Lucida Sans Unicode" w:cs="Lucida Sans Unicode"/>
          <w:color w:val="000000"/>
          <w:spacing w:val="164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 xml:space="preserve">at </w:t>
      </w:r>
      <w:r>
        <w:rPr>
          <w:rFonts w:ascii="Lucida Sans Unicode" w:eastAsia="Lucida Sans Unicode" w:hAnsi="Lucida Sans Unicode" w:cs="Lucida Sans Unicode"/>
          <w:color w:val="000000"/>
          <w:spacing w:val="167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s</w:t>
      </w:r>
      <w:r>
        <w:rPr>
          <w:rFonts w:ascii="Lucida Sans Unicode" w:eastAsia="Lucida Sans Unicode" w:hAnsi="Lucida Sans Unicode" w:cs="Lucida Sans Unicode"/>
          <w:color w:val="000000"/>
          <w:spacing w:val="1"/>
          <w:position w:val="10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 xml:space="preserve">curity </w:t>
      </w:r>
      <w:r>
        <w:rPr>
          <w:rFonts w:ascii="Lucida Sans Unicode" w:eastAsia="Lucida Sans Unicode" w:hAnsi="Lucida Sans Unicode" w:cs="Lucida Sans Unicode"/>
          <w:color w:val="000000"/>
          <w:spacing w:val="169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-3"/>
          <w:position w:val="10"/>
          <w:sz w:val="54"/>
          <w:szCs w:val="54"/>
        </w:rPr>
        <w:t>i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 xml:space="preserve">n </w:t>
      </w:r>
      <w:r>
        <w:rPr>
          <w:rFonts w:ascii="Lucida Sans Unicode" w:eastAsia="Lucida Sans Unicode" w:hAnsi="Lucida Sans Unicode" w:cs="Lucida Sans Unicode"/>
          <w:color w:val="000000"/>
          <w:spacing w:val="168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co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10"/>
          <w:sz w:val="54"/>
          <w:szCs w:val="54"/>
        </w:rPr>
        <w:t>m</w:t>
      </w:r>
      <w:r>
        <w:rPr>
          <w:rFonts w:ascii="Lucida Sans Unicode" w:eastAsia="Lucida Sans Unicode" w:hAnsi="Lucida Sans Unicode" w:cs="Lucida Sans Unicode"/>
          <w:color w:val="000000"/>
          <w:spacing w:val="2"/>
          <w:position w:val="10"/>
          <w:sz w:val="54"/>
          <w:szCs w:val="54"/>
        </w:rPr>
        <w:t>p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uter</w:t>
      </w:r>
    </w:p>
    <w:p w14:paraId="7C4D0A03" w14:textId="77777777" w:rsidR="00EF0269" w:rsidRDefault="00E875C4">
      <w:pPr>
        <w:spacing w:line="640" w:lineRule="exact"/>
        <w:ind w:left="1440"/>
        <w:rPr>
          <w:rFonts w:ascii="Lucida Sans Unicode" w:eastAsia="Lucida Sans Unicode" w:hAnsi="Lucida Sans Unicode" w:cs="Lucida Sans Unicode"/>
          <w:sz w:val="54"/>
          <w:szCs w:val="54"/>
        </w:rPr>
      </w:pPr>
      <w:proofErr w:type="gramStart"/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s</w:t>
      </w:r>
      <w:r>
        <w:rPr>
          <w:rFonts w:ascii="Lucida Sans Unicode" w:eastAsia="Lucida Sans Unicode" w:hAnsi="Lucida Sans Unicode" w:cs="Lucida Sans Unicode"/>
          <w:spacing w:val="1"/>
          <w:position w:val="11"/>
          <w:sz w:val="54"/>
          <w:szCs w:val="54"/>
        </w:rPr>
        <w:t>y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stems </w:t>
      </w:r>
      <w:r>
        <w:rPr>
          <w:rFonts w:ascii="Lucida Sans Unicode" w:eastAsia="Lucida Sans Unicode" w:hAnsi="Lucida Sans Unicode" w:cs="Lucida Sans Unicode"/>
          <w:spacing w:val="14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is</w:t>
      </w:r>
      <w:proofErr w:type="gramEnd"/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spacing w:val="17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that </w:t>
      </w:r>
      <w:r>
        <w:rPr>
          <w:rFonts w:ascii="Lucida Sans Unicode" w:eastAsia="Lucida Sans Unicode" w:hAnsi="Lucida Sans Unicode" w:cs="Lucida Sans Unicode"/>
          <w:spacing w:val="13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spacing w:val="-1"/>
          <w:position w:val="11"/>
          <w:sz w:val="54"/>
          <w:szCs w:val="54"/>
        </w:rPr>
        <w:t>w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e </w:t>
      </w:r>
      <w:r>
        <w:rPr>
          <w:rFonts w:ascii="Lucida Sans Unicode" w:eastAsia="Lucida Sans Unicode" w:hAnsi="Lucida Sans Unicode" w:cs="Lucida Sans Unicode"/>
          <w:spacing w:val="16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att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mpt </w:t>
      </w:r>
      <w:r>
        <w:rPr>
          <w:rFonts w:ascii="Lucida Sans Unicode" w:eastAsia="Lucida Sans Unicode" w:hAnsi="Lucida Sans Unicode" w:cs="Lucida Sans Unicode"/>
          <w:spacing w:val="18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to </w:t>
      </w:r>
      <w:r>
        <w:rPr>
          <w:rFonts w:ascii="Lucida Sans Unicode" w:eastAsia="Lucida Sans Unicode" w:hAnsi="Lucida Sans Unicode" w:cs="Lucida Sans Unicode"/>
          <w:spacing w:val="18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protect </w:t>
      </w:r>
      <w:r>
        <w:rPr>
          <w:rFonts w:ascii="Lucida Sans Unicode" w:eastAsia="Lucida Sans Unicode" w:hAnsi="Lucida Sans Unicode" w:cs="Lucida Sans Unicode"/>
          <w:spacing w:val="15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spacing w:val="2"/>
          <w:position w:val="11"/>
          <w:sz w:val="54"/>
          <w:szCs w:val="54"/>
        </w:rPr>
        <w:t>t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he</w:t>
      </w:r>
    </w:p>
    <w:p w14:paraId="3285FF30" w14:textId="77777777" w:rsidR="00EF0269" w:rsidRDefault="00E875C4">
      <w:pPr>
        <w:spacing w:line="640" w:lineRule="exact"/>
        <w:ind w:left="1440"/>
        <w:rPr>
          <w:rFonts w:ascii="Lucida Sans Unicode" w:eastAsia="Lucida Sans Unicode" w:hAnsi="Lucida Sans Unicode" w:cs="Lucida Sans Unicode"/>
          <w:sz w:val="54"/>
          <w:szCs w:val="54"/>
        </w:rPr>
      </w:pPr>
      <w:proofErr w:type="gramStart"/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serv</w:t>
      </w:r>
      <w:r>
        <w:rPr>
          <w:rFonts w:ascii="Lucida Sans Unicode" w:eastAsia="Lucida Sans Unicode" w:hAnsi="Lucida Sans Unicode" w:cs="Lucida Sans Unicode"/>
          <w:spacing w:val="-1"/>
          <w:position w:val="11"/>
          <w:sz w:val="54"/>
          <w:szCs w:val="54"/>
        </w:rPr>
        <w:t>i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ces </w:t>
      </w:r>
      <w:r>
        <w:rPr>
          <w:rFonts w:ascii="Lucida Sans Unicode" w:eastAsia="Lucida Sans Unicode" w:hAnsi="Lucida Sans Unicode" w:cs="Lucida Sans Unicode"/>
          <w:spacing w:val="4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and</w:t>
      </w:r>
      <w:proofErr w:type="gramEnd"/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spacing w:val="6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data</w:t>
      </w:r>
      <w:r>
        <w:rPr>
          <w:rFonts w:ascii="Lucida Sans Unicode" w:eastAsia="Lucida Sans Unicode" w:hAnsi="Lucida Sans Unicode" w:cs="Lucida Sans Unicode"/>
          <w:spacing w:val="171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it </w:t>
      </w:r>
      <w:r>
        <w:rPr>
          <w:rFonts w:ascii="Lucida Sans Unicode" w:eastAsia="Lucida Sans Unicode" w:hAnsi="Lucida Sans Unicode" w:cs="Lucida Sans Unicode"/>
          <w:spacing w:val="4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offe</w:t>
      </w:r>
      <w:r>
        <w:rPr>
          <w:rFonts w:ascii="Lucida Sans Unicode" w:eastAsia="Lucida Sans Unicode" w:hAnsi="Lucida Sans Unicode" w:cs="Lucida Sans Unicode"/>
          <w:spacing w:val="-3"/>
          <w:position w:val="11"/>
          <w:sz w:val="54"/>
          <w:szCs w:val="54"/>
        </w:rPr>
        <w:t>r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s </w:t>
      </w:r>
      <w:r>
        <w:rPr>
          <w:rFonts w:ascii="Lucida Sans Unicode" w:eastAsia="Lucida Sans Unicode" w:hAnsi="Lucida Sans Unicode" w:cs="Lucida Sans Unicode"/>
          <w:spacing w:val="5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against </w:t>
      </w:r>
      <w:r>
        <w:rPr>
          <w:rFonts w:ascii="Lucida Sans Unicode" w:eastAsia="Lucida Sans Unicode" w:hAnsi="Lucida Sans Unicode" w:cs="Lucida Sans Unicode"/>
          <w:spacing w:val="2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security</w:t>
      </w:r>
    </w:p>
    <w:p w14:paraId="599BB611" w14:textId="77777777" w:rsidR="00EF0269" w:rsidRDefault="00E875C4">
      <w:pPr>
        <w:spacing w:line="640" w:lineRule="exact"/>
        <w:ind w:left="1440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threats</w:t>
      </w:r>
    </w:p>
    <w:p w14:paraId="45A49E04" w14:textId="77777777" w:rsidR="00EF0269" w:rsidRDefault="00E875C4">
      <w:pPr>
        <w:spacing w:line="720" w:lineRule="exact"/>
        <w:ind w:left="1037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color w:val="2CA1BE"/>
          <w:position w:val="9"/>
          <w:sz w:val="37"/>
          <w:szCs w:val="37"/>
        </w:rPr>
        <w:t xml:space="preserve"> </w:t>
      </w:r>
      <w:r>
        <w:rPr>
          <w:color w:val="2CA1BE"/>
          <w:spacing w:val="28"/>
          <w:position w:val="9"/>
          <w:sz w:val="37"/>
          <w:szCs w:val="37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>The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9"/>
          <w:sz w:val="54"/>
          <w:szCs w:val="54"/>
        </w:rPr>
        <w:t>r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 xml:space="preserve">e 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9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>re</w:t>
      </w:r>
      <w:r>
        <w:rPr>
          <w:rFonts w:ascii="Lucida Sans Unicode" w:eastAsia="Lucida Sans Unicode" w:hAnsi="Lucida Sans Unicode" w:cs="Lucida Sans Unicode"/>
          <w:color w:val="000000"/>
          <w:spacing w:val="-4"/>
          <w:position w:val="9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>four</w:t>
      </w:r>
      <w:r>
        <w:rPr>
          <w:rFonts w:ascii="Lucida Sans Unicode" w:eastAsia="Lucida Sans Unicode" w:hAnsi="Lucida Sans Unicode" w:cs="Lucida Sans Unicode"/>
          <w:color w:val="000000"/>
          <w:spacing w:val="-3"/>
          <w:position w:val="9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>types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9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>of se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9"/>
          <w:sz w:val="54"/>
          <w:szCs w:val="54"/>
        </w:rPr>
        <w:t>c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>urity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9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>thre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9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>ts</w:t>
      </w:r>
    </w:p>
    <w:p w14:paraId="574ED23F" w14:textId="77777777" w:rsidR="00EF0269" w:rsidRDefault="00E875C4">
      <w:pPr>
        <w:spacing w:line="560" w:lineRule="exact"/>
        <w:ind w:left="1858"/>
        <w:rPr>
          <w:rFonts w:ascii="Lucida Sans Unicode" w:eastAsia="Lucida Sans Unicode" w:hAnsi="Lucida Sans Unicode" w:cs="Lucida Sans Unicode"/>
          <w:sz w:val="42"/>
          <w:szCs w:val="42"/>
        </w:rPr>
      </w:pPr>
      <w:r>
        <w:rPr>
          <w:rFonts w:ascii="Lucida Sans Unicode" w:eastAsia="Lucida Sans Unicode" w:hAnsi="Lucida Sans Unicode" w:cs="Lucida Sans Unicode"/>
          <w:color w:val="DA1F28"/>
          <w:spacing w:val="1"/>
          <w:position w:val="7"/>
          <w:sz w:val="42"/>
          <w:szCs w:val="42"/>
        </w:rPr>
        <w:t>1</w:t>
      </w:r>
      <w:r>
        <w:rPr>
          <w:rFonts w:ascii="Lucida Sans Unicode" w:eastAsia="Lucida Sans Unicode" w:hAnsi="Lucida Sans Unicode" w:cs="Lucida Sans Unicode"/>
          <w:color w:val="DA1F28"/>
          <w:position w:val="7"/>
          <w:sz w:val="42"/>
          <w:szCs w:val="42"/>
        </w:rPr>
        <w:t xml:space="preserve">. </w:t>
      </w:r>
      <w:r>
        <w:rPr>
          <w:rFonts w:ascii="Lucida Sans Unicode" w:eastAsia="Lucida Sans Unicode" w:hAnsi="Lucida Sans Unicode" w:cs="Lucida Sans Unicode"/>
          <w:color w:val="DA1F28"/>
          <w:spacing w:val="55"/>
          <w:position w:val="7"/>
          <w:sz w:val="42"/>
          <w:szCs w:val="42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7"/>
          <w:sz w:val="42"/>
          <w:szCs w:val="42"/>
        </w:rPr>
        <w:t>Int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7"/>
          <w:sz w:val="42"/>
          <w:szCs w:val="42"/>
        </w:rPr>
        <w:t>e</w:t>
      </w:r>
      <w:r>
        <w:rPr>
          <w:rFonts w:ascii="Lucida Sans Unicode" w:eastAsia="Lucida Sans Unicode" w:hAnsi="Lucida Sans Unicode" w:cs="Lucida Sans Unicode"/>
          <w:color w:val="000000"/>
          <w:position w:val="7"/>
          <w:sz w:val="42"/>
          <w:szCs w:val="42"/>
        </w:rPr>
        <w:t>r</w:t>
      </w:r>
      <w:r>
        <w:rPr>
          <w:rFonts w:ascii="Lucida Sans Unicode" w:eastAsia="Lucida Sans Unicode" w:hAnsi="Lucida Sans Unicode" w:cs="Lucida Sans Unicode"/>
          <w:color w:val="000000"/>
          <w:spacing w:val="2"/>
          <w:position w:val="7"/>
          <w:sz w:val="42"/>
          <w:szCs w:val="42"/>
        </w:rPr>
        <w:t>c</w:t>
      </w:r>
      <w:r>
        <w:rPr>
          <w:rFonts w:ascii="Lucida Sans Unicode" w:eastAsia="Lucida Sans Unicode" w:hAnsi="Lucida Sans Unicode" w:cs="Lucida Sans Unicode"/>
          <w:color w:val="000000"/>
          <w:position w:val="7"/>
          <w:sz w:val="42"/>
          <w:szCs w:val="42"/>
        </w:rPr>
        <w:t>e</w:t>
      </w:r>
      <w:r>
        <w:rPr>
          <w:rFonts w:ascii="Lucida Sans Unicode" w:eastAsia="Lucida Sans Unicode" w:hAnsi="Lucida Sans Unicode" w:cs="Lucida Sans Unicode"/>
          <w:color w:val="000000"/>
          <w:spacing w:val="-1"/>
          <w:position w:val="7"/>
          <w:sz w:val="42"/>
          <w:szCs w:val="42"/>
        </w:rPr>
        <w:t>p</w:t>
      </w:r>
      <w:r>
        <w:rPr>
          <w:rFonts w:ascii="Lucida Sans Unicode" w:eastAsia="Lucida Sans Unicode" w:hAnsi="Lucida Sans Unicode" w:cs="Lucida Sans Unicode"/>
          <w:color w:val="000000"/>
          <w:position w:val="7"/>
          <w:sz w:val="42"/>
          <w:szCs w:val="42"/>
        </w:rPr>
        <w:t>tion</w:t>
      </w:r>
    </w:p>
    <w:p w14:paraId="05E4B014" w14:textId="77777777" w:rsidR="00EF0269" w:rsidRDefault="00E875C4">
      <w:pPr>
        <w:spacing w:line="580" w:lineRule="exact"/>
        <w:ind w:left="1858"/>
        <w:rPr>
          <w:rFonts w:ascii="Lucida Sans Unicode" w:eastAsia="Lucida Sans Unicode" w:hAnsi="Lucida Sans Unicode" w:cs="Lucida Sans Unicode"/>
          <w:sz w:val="42"/>
          <w:szCs w:val="42"/>
        </w:rPr>
      </w:pPr>
      <w:r>
        <w:rPr>
          <w:rFonts w:ascii="Lucida Sans Unicode" w:eastAsia="Lucida Sans Unicode" w:hAnsi="Lucida Sans Unicode" w:cs="Lucida Sans Unicode"/>
          <w:color w:val="DA1F28"/>
          <w:spacing w:val="1"/>
          <w:position w:val="7"/>
          <w:sz w:val="42"/>
          <w:szCs w:val="42"/>
        </w:rPr>
        <w:t>2</w:t>
      </w:r>
      <w:r>
        <w:rPr>
          <w:rFonts w:ascii="Lucida Sans Unicode" w:eastAsia="Lucida Sans Unicode" w:hAnsi="Lucida Sans Unicode" w:cs="Lucida Sans Unicode"/>
          <w:color w:val="DA1F28"/>
          <w:position w:val="7"/>
          <w:sz w:val="42"/>
          <w:szCs w:val="42"/>
        </w:rPr>
        <w:t xml:space="preserve">. </w:t>
      </w:r>
      <w:r>
        <w:rPr>
          <w:rFonts w:ascii="Lucida Sans Unicode" w:eastAsia="Lucida Sans Unicode" w:hAnsi="Lucida Sans Unicode" w:cs="Lucida Sans Unicode"/>
          <w:color w:val="DA1F28"/>
          <w:spacing w:val="55"/>
          <w:position w:val="7"/>
          <w:sz w:val="42"/>
          <w:szCs w:val="42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7"/>
          <w:sz w:val="42"/>
          <w:szCs w:val="42"/>
        </w:rPr>
        <w:t>Int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7"/>
          <w:sz w:val="42"/>
          <w:szCs w:val="42"/>
        </w:rPr>
        <w:t>e</w:t>
      </w:r>
      <w:r>
        <w:rPr>
          <w:rFonts w:ascii="Lucida Sans Unicode" w:eastAsia="Lucida Sans Unicode" w:hAnsi="Lucida Sans Unicode" w:cs="Lucida Sans Unicode"/>
          <w:color w:val="000000"/>
          <w:position w:val="7"/>
          <w:sz w:val="42"/>
          <w:szCs w:val="42"/>
        </w:rPr>
        <w:t>r</w:t>
      </w:r>
      <w:r>
        <w:rPr>
          <w:rFonts w:ascii="Lucida Sans Unicode" w:eastAsia="Lucida Sans Unicode" w:hAnsi="Lucida Sans Unicode" w:cs="Lucida Sans Unicode"/>
          <w:color w:val="000000"/>
          <w:spacing w:val="2"/>
          <w:position w:val="7"/>
          <w:sz w:val="42"/>
          <w:szCs w:val="42"/>
        </w:rPr>
        <w:t>r</w:t>
      </w:r>
      <w:r>
        <w:rPr>
          <w:rFonts w:ascii="Lucida Sans Unicode" w:eastAsia="Lucida Sans Unicode" w:hAnsi="Lucida Sans Unicode" w:cs="Lucida Sans Unicode"/>
          <w:color w:val="000000"/>
          <w:position w:val="7"/>
          <w:sz w:val="42"/>
          <w:szCs w:val="42"/>
        </w:rPr>
        <w:t>uption</w:t>
      </w:r>
    </w:p>
    <w:p w14:paraId="3143A60A" w14:textId="77777777" w:rsidR="00EF0269" w:rsidRDefault="00E875C4">
      <w:pPr>
        <w:spacing w:line="580" w:lineRule="exact"/>
        <w:ind w:left="1858"/>
        <w:rPr>
          <w:rFonts w:ascii="Lucida Sans Unicode" w:eastAsia="Lucida Sans Unicode" w:hAnsi="Lucida Sans Unicode" w:cs="Lucida Sans Unicode"/>
          <w:sz w:val="42"/>
          <w:szCs w:val="42"/>
        </w:rPr>
      </w:pPr>
      <w:r>
        <w:rPr>
          <w:rFonts w:ascii="Lucida Sans Unicode" w:eastAsia="Lucida Sans Unicode" w:hAnsi="Lucida Sans Unicode" w:cs="Lucida Sans Unicode"/>
          <w:color w:val="DA1F28"/>
          <w:spacing w:val="1"/>
          <w:position w:val="7"/>
          <w:sz w:val="42"/>
          <w:szCs w:val="42"/>
        </w:rPr>
        <w:t>3</w:t>
      </w:r>
      <w:r>
        <w:rPr>
          <w:rFonts w:ascii="Lucida Sans Unicode" w:eastAsia="Lucida Sans Unicode" w:hAnsi="Lucida Sans Unicode" w:cs="Lucida Sans Unicode"/>
          <w:color w:val="DA1F28"/>
          <w:position w:val="7"/>
          <w:sz w:val="42"/>
          <w:szCs w:val="42"/>
        </w:rPr>
        <w:t xml:space="preserve">. </w:t>
      </w:r>
      <w:r>
        <w:rPr>
          <w:rFonts w:ascii="Lucida Sans Unicode" w:eastAsia="Lucida Sans Unicode" w:hAnsi="Lucida Sans Unicode" w:cs="Lucida Sans Unicode"/>
          <w:color w:val="DA1F28"/>
          <w:spacing w:val="55"/>
          <w:position w:val="7"/>
          <w:sz w:val="42"/>
          <w:szCs w:val="42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7"/>
          <w:sz w:val="42"/>
          <w:szCs w:val="42"/>
        </w:rPr>
        <w:t>Modifi</w:t>
      </w:r>
      <w:r>
        <w:rPr>
          <w:rFonts w:ascii="Lucida Sans Unicode" w:eastAsia="Lucida Sans Unicode" w:hAnsi="Lucida Sans Unicode" w:cs="Lucida Sans Unicode"/>
          <w:color w:val="000000"/>
          <w:spacing w:val="1"/>
          <w:position w:val="7"/>
          <w:sz w:val="42"/>
          <w:szCs w:val="42"/>
        </w:rPr>
        <w:t>c</w:t>
      </w:r>
      <w:r>
        <w:rPr>
          <w:rFonts w:ascii="Lucida Sans Unicode" w:eastAsia="Lucida Sans Unicode" w:hAnsi="Lucida Sans Unicode" w:cs="Lucida Sans Unicode"/>
          <w:color w:val="000000"/>
          <w:position w:val="7"/>
          <w:sz w:val="42"/>
          <w:szCs w:val="42"/>
        </w:rPr>
        <w:t>ation</w:t>
      </w:r>
    </w:p>
    <w:p w14:paraId="0B459F02" w14:textId="77777777" w:rsidR="00EF0269" w:rsidRDefault="00E875C4">
      <w:pPr>
        <w:spacing w:line="580" w:lineRule="exact"/>
        <w:ind w:left="1858"/>
        <w:rPr>
          <w:rFonts w:ascii="Lucida Sans Unicode" w:eastAsia="Lucida Sans Unicode" w:hAnsi="Lucida Sans Unicode" w:cs="Lucida Sans Unicode"/>
          <w:sz w:val="42"/>
          <w:szCs w:val="42"/>
        </w:rPr>
        <w:sectPr w:rsidR="00EF0269">
          <w:pgSz w:w="14400" w:h="10800" w:orient="landscape"/>
          <w:pgMar w:top="800" w:right="760" w:bottom="280" w:left="0" w:header="0" w:footer="1490" w:gutter="0"/>
          <w:cols w:space="720"/>
        </w:sectPr>
      </w:pPr>
      <w:r>
        <w:rPr>
          <w:rFonts w:ascii="Lucida Sans Unicode" w:eastAsia="Lucida Sans Unicode" w:hAnsi="Lucida Sans Unicode" w:cs="Lucida Sans Unicode"/>
          <w:color w:val="DA1F28"/>
          <w:spacing w:val="1"/>
          <w:position w:val="7"/>
          <w:sz w:val="42"/>
          <w:szCs w:val="42"/>
        </w:rPr>
        <w:t>4</w:t>
      </w:r>
      <w:r>
        <w:rPr>
          <w:rFonts w:ascii="Lucida Sans Unicode" w:eastAsia="Lucida Sans Unicode" w:hAnsi="Lucida Sans Unicode" w:cs="Lucida Sans Unicode"/>
          <w:color w:val="DA1F28"/>
          <w:position w:val="7"/>
          <w:sz w:val="42"/>
          <w:szCs w:val="42"/>
        </w:rPr>
        <w:t xml:space="preserve">. </w:t>
      </w:r>
      <w:r>
        <w:rPr>
          <w:rFonts w:ascii="Lucida Sans Unicode" w:eastAsia="Lucida Sans Unicode" w:hAnsi="Lucida Sans Unicode" w:cs="Lucida Sans Unicode"/>
          <w:color w:val="DA1F28"/>
          <w:spacing w:val="55"/>
          <w:position w:val="7"/>
          <w:sz w:val="42"/>
          <w:szCs w:val="42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7"/>
          <w:sz w:val="42"/>
          <w:szCs w:val="42"/>
        </w:rPr>
        <w:t>Fabr</w:t>
      </w:r>
      <w:r>
        <w:rPr>
          <w:rFonts w:ascii="Lucida Sans Unicode" w:eastAsia="Lucida Sans Unicode" w:hAnsi="Lucida Sans Unicode" w:cs="Lucida Sans Unicode"/>
          <w:color w:val="000000"/>
          <w:spacing w:val="1"/>
          <w:position w:val="7"/>
          <w:sz w:val="42"/>
          <w:szCs w:val="42"/>
        </w:rPr>
        <w:t>i</w:t>
      </w:r>
      <w:r>
        <w:rPr>
          <w:rFonts w:ascii="Lucida Sans Unicode" w:eastAsia="Lucida Sans Unicode" w:hAnsi="Lucida Sans Unicode" w:cs="Lucida Sans Unicode"/>
          <w:color w:val="000000"/>
          <w:position w:val="7"/>
          <w:sz w:val="42"/>
          <w:szCs w:val="42"/>
        </w:rPr>
        <w:t>c</w:t>
      </w:r>
      <w:r>
        <w:rPr>
          <w:rFonts w:ascii="Lucida Sans Unicode" w:eastAsia="Lucida Sans Unicode" w:hAnsi="Lucida Sans Unicode" w:cs="Lucida Sans Unicode"/>
          <w:color w:val="000000"/>
          <w:spacing w:val="1"/>
          <w:position w:val="7"/>
          <w:sz w:val="42"/>
          <w:szCs w:val="42"/>
        </w:rPr>
        <w:t>a</w:t>
      </w:r>
      <w:r>
        <w:rPr>
          <w:rFonts w:ascii="Lucida Sans Unicode" w:eastAsia="Lucida Sans Unicode" w:hAnsi="Lucida Sans Unicode" w:cs="Lucida Sans Unicode"/>
          <w:color w:val="000000"/>
          <w:position w:val="7"/>
          <w:sz w:val="42"/>
          <w:szCs w:val="42"/>
        </w:rPr>
        <w:t>ti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7"/>
          <w:sz w:val="42"/>
          <w:szCs w:val="42"/>
        </w:rPr>
        <w:t>o</w:t>
      </w:r>
      <w:r>
        <w:rPr>
          <w:rFonts w:ascii="Lucida Sans Unicode" w:eastAsia="Lucida Sans Unicode" w:hAnsi="Lucida Sans Unicode" w:cs="Lucida Sans Unicode"/>
          <w:color w:val="000000"/>
          <w:position w:val="7"/>
          <w:sz w:val="42"/>
          <w:szCs w:val="42"/>
        </w:rPr>
        <w:t>n</w:t>
      </w:r>
    </w:p>
    <w:p w14:paraId="08F1CD3F" w14:textId="77777777" w:rsidR="00EF0269" w:rsidRDefault="005109EB">
      <w:pPr>
        <w:spacing w:before="94"/>
        <w:ind w:left="902"/>
      </w:pPr>
      <w:r>
        <w:lastRenderedPageBreak/>
        <w:pict w14:anchorId="68C85CC7">
          <v:shape id="_x0000_i1028" type="#_x0000_t75" style="width:237pt;height:41.25pt">
            <v:imagedata r:id="rId13" o:title=""/>
          </v:shape>
        </w:pict>
      </w:r>
    </w:p>
    <w:p w14:paraId="3F5BA23C" w14:textId="77777777" w:rsidR="00EF0269" w:rsidRDefault="00EF0269">
      <w:pPr>
        <w:spacing w:line="200" w:lineRule="exact"/>
      </w:pPr>
    </w:p>
    <w:p w14:paraId="396BA20D" w14:textId="77777777" w:rsidR="00EF0269" w:rsidRDefault="00EF0269">
      <w:pPr>
        <w:spacing w:line="200" w:lineRule="exact"/>
      </w:pPr>
    </w:p>
    <w:p w14:paraId="7134A6C9" w14:textId="77777777" w:rsidR="00EF0269" w:rsidRDefault="00EF0269">
      <w:pPr>
        <w:spacing w:before="3" w:line="260" w:lineRule="exact"/>
        <w:rPr>
          <w:sz w:val="26"/>
          <w:szCs w:val="26"/>
        </w:rPr>
      </w:pPr>
    </w:p>
    <w:p w14:paraId="0BEF539A" w14:textId="77777777" w:rsidR="00EF0269" w:rsidRDefault="00E875C4">
      <w:pPr>
        <w:spacing w:line="680" w:lineRule="exact"/>
        <w:ind w:left="1037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color w:val="2CA1BE"/>
          <w:position w:val="10"/>
          <w:sz w:val="37"/>
          <w:szCs w:val="37"/>
        </w:rPr>
        <w:t xml:space="preserve"> </w:t>
      </w:r>
      <w:r>
        <w:rPr>
          <w:color w:val="2CA1BE"/>
          <w:spacing w:val="28"/>
          <w:position w:val="10"/>
          <w:sz w:val="37"/>
          <w:szCs w:val="37"/>
        </w:rPr>
        <w:t xml:space="preserve"> </w:t>
      </w:r>
      <w:proofErr w:type="gramStart"/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 xml:space="preserve">The </w:t>
      </w:r>
      <w:r>
        <w:rPr>
          <w:rFonts w:ascii="Lucida Sans Unicode" w:eastAsia="Lucida Sans Unicode" w:hAnsi="Lucida Sans Unicode" w:cs="Lucida Sans Unicode"/>
          <w:color w:val="000000"/>
          <w:spacing w:val="70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1"/>
          <w:position w:val="10"/>
          <w:sz w:val="54"/>
          <w:szCs w:val="54"/>
        </w:rPr>
        <w:t>c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onc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10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pt</w:t>
      </w:r>
      <w:proofErr w:type="gramEnd"/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75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-1"/>
          <w:position w:val="10"/>
          <w:sz w:val="54"/>
          <w:szCs w:val="54"/>
        </w:rPr>
        <w:t>o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 xml:space="preserve">f </w:t>
      </w:r>
      <w:r>
        <w:rPr>
          <w:rFonts w:ascii="Lucida Sans Unicode" w:eastAsia="Lucida Sans Unicode" w:hAnsi="Lucida Sans Unicode" w:cs="Lucida Sans Unicode"/>
          <w:color w:val="000000"/>
          <w:spacing w:val="72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inte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10"/>
          <w:sz w:val="54"/>
          <w:szCs w:val="54"/>
        </w:rPr>
        <w:t>r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c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10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 xml:space="preserve">ption </w:t>
      </w:r>
      <w:r>
        <w:rPr>
          <w:rFonts w:ascii="Lucida Sans Unicode" w:eastAsia="Lucida Sans Unicode" w:hAnsi="Lucida Sans Unicode" w:cs="Lucida Sans Unicode"/>
          <w:color w:val="000000"/>
          <w:spacing w:val="72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ref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10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 xml:space="preserve">rs </w:t>
      </w:r>
      <w:r>
        <w:rPr>
          <w:rFonts w:ascii="Lucida Sans Unicode" w:eastAsia="Lucida Sans Unicode" w:hAnsi="Lucida Sans Unicode" w:cs="Lucida Sans Unicode"/>
          <w:color w:val="000000"/>
          <w:spacing w:val="72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-1"/>
          <w:position w:val="10"/>
          <w:sz w:val="54"/>
          <w:szCs w:val="54"/>
        </w:rPr>
        <w:t>t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 xml:space="preserve">o </w:t>
      </w:r>
      <w:r>
        <w:rPr>
          <w:rFonts w:ascii="Lucida Sans Unicode" w:eastAsia="Lucida Sans Unicode" w:hAnsi="Lucida Sans Unicode" w:cs="Lucida Sans Unicode"/>
          <w:color w:val="000000"/>
          <w:spacing w:val="71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the</w:t>
      </w:r>
    </w:p>
    <w:p w14:paraId="7766E1AE" w14:textId="77777777" w:rsidR="00EF0269" w:rsidRDefault="00E875C4">
      <w:pPr>
        <w:spacing w:line="640" w:lineRule="exact"/>
        <w:ind w:left="1440"/>
        <w:rPr>
          <w:rFonts w:ascii="Lucida Sans Unicode" w:eastAsia="Lucida Sans Unicode" w:hAnsi="Lucida Sans Unicode" w:cs="Lucida Sans Unicode"/>
          <w:sz w:val="54"/>
          <w:szCs w:val="54"/>
        </w:rPr>
      </w:pPr>
      <w:proofErr w:type="gramStart"/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situation </w:t>
      </w:r>
      <w:r>
        <w:rPr>
          <w:rFonts w:ascii="Lucida Sans Unicode" w:eastAsia="Lucida Sans Unicode" w:hAnsi="Lucida Sans Unicode" w:cs="Lucida Sans Unicode"/>
          <w:spacing w:val="135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that</w:t>
      </w:r>
      <w:proofErr w:type="gramEnd"/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spacing w:val="136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an </w:t>
      </w:r>
      <w:r>
        <w:rPr>
          <w:rFonts w:ascii="Lucida Sans Unicode" w:eastAsia="Lucida Sans Unicode" w:hAnsi="Lucida Sans Unicode" w:cs="Lucida Sans Unicode"/>
          <w:spacing w:val="138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unauthoriz</w:t>
      </w:r>
      <w:r>
        <w:rPr>
          <w:rFonts w:ascii="Lucida Sans Unicode" w:eastAsia="Lucida Sans Unicode" w:hAnsi="Lucida Sans Unicode" w:cs="Lucida Sans Unicode"/>
          <w:spacing w:val="-1"/>
          <w:position w:val="11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d </w:t>
      </w:r>
      <w:r>
        <w:rPr>
          <w:rFonts w:ascii="Lucida Sans Unicode" w:eastAsia="Lucida Sans Unicode" w:hAnsi="Lucida Sans Unicode" w:cs="Lucida Sans Unicode"/>
          <w:spacing w:val="136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party </w:t>
      </w:r>
      <w:r>
        <w:rPr>
          <w:rFonts w:ascii="Lucida Sans Unicode" w:eastAsia="Lucida Sans Unicode" w:hAnsi="Lucida Sans Unicode" w:cs="Lucida Sans Unicode"/>
          <w:spacing w:val="136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has</w:t>
      </w:r>
    </w:p>
    <w:p w14:paraId="40ECCCE4" w14:textId="77777777" w:rsidR="00EF0269" w:rsidRDefault="00E875C4">
      <w:pPr>
        <w:spacing w:line="640" w:lineRule="exact"/>
        <w:ind w:left="1440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gained</w:t>
      </w:r>
      <w:r>
        <w:rPr>
          <w:rFonts w:ascii="Lucida Sans Unicode" w:eastAsia="Lucida Sans Unicode" w:hAnsi="Lucida Sans Unicode" w:cs="Lucida Sans Unicode"/>
          <w:spacing w:val="-3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acc</w:t>
      </w:r>
      <w:r>
        <w:rPr>
          <w:rFonts w:ascii="Lucida Sans Unicode" w:eastAsia="Lucida Sans Unicode" w:hAnsi="Lucida Sans Unicode" w:cs="Lucida Sans Unicode"/>
          <w:spacing w:val="-3"/>
          <w:position w:val="11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ss</w:t>
      </w:r>
      <w:r>
        <w:rPr>
          <w:rFonts w:ascii="Lucida Sans Unicode" w:eastAsia="Lucida Sans Unicode" w:hAnsi="Lucida Sans Unicode" w:cs="Lucida Sans Unicode"/>
          <w:spacing w:val="2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to a service</w:t>
      </w:r>
      <w:r>
        <w:rPr>
          <w:rFonts w:ascii="Lucida Sans Unicode" w:eastAsia="Lucida Sans Unicode" w:hAnsi="Lucida Sans Unicode" w:cs="Lucida Sans Unicode"/>
          <w:spacing w:val="-3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or </w:t>
      </w:r>
      <w:r>
        <w:rPr>
          <w:rFonts w:ascii="Lucida Sans Unicode" w:eastAsia="Lucida Sans Unicode" w:hAnsi="Lucida Sans Unicode" w:cs="Lucida Sans Unicode"/>
          <w:spacing w:val="1"/>
          <w:position w:val="11"/>
          <w:sz w:val="54"/>
          <w:szCs w:val="54"/>
        </w:rPr>
        <w:t>d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ata</w:t>
      </w:r>
    </w:p>
    <w:p w14:paraId="577D2A42" w14:textId="77777777" w:rsidR="00EF0269" w:rsidRDefault="00E875C4">
      <w:pPr>
        <w:spacing w:line="600" w:lineRule="exact"/>
        <w:ind w:left="1484"/>
        <w:rPr>
          <w:rFonts w:ascii="Lucida Sans Unicode" w:eastAsia="Lucida Sans Unicode" w:hAnsi="Lucida Sans Unicode" w:cs="Lucida Sans Unicode"/>
          <w:sz w:val="46"/>
          <w:szCs w:val="46"/>
        </w:rPr>
      </w:pPr>
      <w:r>
        <w:rPr>
          <w:rFonts w:ascii="Verdana" w:eastAsia="Verdana" w:hAnsi="Verdana" w:cs="Verdana"/>
          <w:color w:val="2CA1BE"/>
          <w:position w:val="8"/>
          <w:sz w:val="46"/>
          <w:szCs w:val="46"/>
        </w:rPr>
        <w:t>◦</w:t>
      </w:r>
      <w:r>
        <w:rPr>
          <w:rFonts w:ascii="Verdana" w:eastAsia="Verdana" w:hAnsi="Verdana" w:cs="Verdana"/>
          <w:color w:val="2CA1BE"/>
          <w:spacing w:val="35"/>
          <w:position w:val="8"/>
          <w:sz w:val="46"/>
          <w:szCs w:val="46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8"/>
          <w:sz w:val="46"/>
          <w:szCs w:val="46"/>
        </w:rPr>
        <w:t>Examp</w:t>
      </w:r>
      <w:r>
        <w:rPr>
          <w:rFonts w:ascii="Lucida Sans Unicode" w:eastAsia="Lucida Sans Unicode" w:hAnsi="Lucida Sans Unicode" w:cs="Lucida Sans Unicode"/>
          <w:color w:val="000000"/>
          <w:spacing w:val="1"/>
          <w:position w:val="8"/>
          <w:sz w:val="46"/>
          <w:szCs w:val="46"/>
        </w:rPr>
        <w:t>l</w:t>
      </w:r>
      <w:r>
        <w:rPr>
          <w:rFonts w:ascii="Lucida Sans Unicode" w:eastAsia="Lucida Sans Unicode" w:hAnsi="Lucida Sans Unicode" w:cs="Lucida Sans Unicode"/>
          <w:color w:val="000000"/>
          <w:position w:val="8"/>
          <w:sz w:val="46"/>
          <w:szCs w:val="46"/>
        </w:rPr>
        <w:t>e</w:t>
      </w:r>
    </w:p>
    <w:p w14:paraId="77CB013C" w14:textId="77777777" w:rsidR="00EF0269" w:rsidRDefault="00E875C4">
      <w:pPr>
        <w:spacing w:line="580" w:lineRule="exact"/>
        <w:ind w:left="1790" w:right="604"/>
        <w:jc w:val="center"/>
        <w:rPr>
          <w:rFonts w:ascii="Lucida Sans Unicode" w:eastAsia="Lucida Sans Unicode" w:hAnsi="Lucida Sans Unicode" w:cs="Lucida Sans Unicode"/>
          <w:sz w:val="42"/>
          <w:szCs w:val="42"/>
        </w:rPr>
      </w:pPr>
      <w:r>
        <w:rPr>
          <w:color w:val="DA1F28"/>
          <w:spacing w:val="103"/>
          <w:position w:val="7"/>
          <w:sz w:val="42"/>
          <w:szCs w:val="42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7"/>
          <w:sz w:val="42"/>
          <w:szCs w:val="42"/>
        </w:rPr>
        <w:t>Where co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7"/>
          <w:sz w:val="42"/>
          <w:szCs w:val="42"/>
        </w:rPr>
        <w:t>mm</w:t>
      </w:r>
      <w:r>
        <w:rPr>
          <w:rFonts w:ascii="Lucida Sans Unicode" w:eastAsia="Lucida Sans Unicode" w:hAnsi="Lucida Sans Unicode" w:cs="Lucida Sans Unicode"/>
          <w:color w:val="000000"/>
          <w:position w:val="7"/>
          <w:sz w:val="42"/>
          <w:szCs w:val="42"/>
        </w:rPr>
        <w:t>un</w:t>
      </w:r>
      <w:r>
        <w:rPr>
          <w:rFonts w:ascii="Lucida Sans Unicode" w:eastAsia="Lucida Sans Unicode" w:hAnsi="Lucida Sans Unicode" w:cs="Lucida Sans Unicode"/>
          <w:color w:val="000000"/>
          <w:spacing w:val="2"/>
          <w:position w:val="7"/>
          <w:sz w:val="42"/>
          <w:szCs w:val="42"/>
        </w:rPr>
        <w:t>i</w:t>
      </w:r>
      <w:r>
        <w:rPr>
          <w:rFonts w:ascii="Lucida Sans Unicode" w:eastAsia="Lucida Sans Unicode" w:hAnsi="Lucida Sans Unicode" w:cs="Lucida Sans Unicode"/>
          <w:color w:val="000000"/>
          <w:position w:val="7"/>
          <w:sz w:val="42"/>
          <w:szCs w:val="42"/>
        </w:rPr>
        <w:t>c</w:t>
      </w:r>
      <w:r>
        <w:rPr>
          <w:rFonts w:ascii="Lucida Sans Unicode" w:eastAsia="Lucida Sans Unicode" w:hAnsi="Lucida Sans Unicode" w:cs="Lucida Sans Unicode"/>
          <w:color w:val="000000"/>
          <w:spacing w:val="1"/>
          <w:position w:val="7"/>
          <w:sz w:val="42"/>
          <w:szCs w:val="42"/>
        </w:rPr>
        <w:t>a</w:t>
      </w:r>
      <w:r>
        <w:rPr>
          <w:rFonts w:ascii="Lucida Sans Unicode" w:eastAsia="Lucida Sans Unicode" w:hAnsi="Lucida Sans Unicode" w:cs="Lucida Sans Unicode"/>
          <w:color w:val="000000"/>
          <w:position w:val="7"/>
          <w:sz w:val="42"/>
          <w:szCs w:val="42"/>
        </w:rPr>
        <w:t>ti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7"/>
          <w:sz w:val="42"/>
          <w:szCs w:val="42"/>
        </w:rPr>
        <w:t>o</w:t>
      </w:r>
      <w:r>
        <w:rPr>
          <w:rFonts w:ascii="Lucida Sans Unicode" w:eastAsia="Lucida Sans Unicode" w:hAnsi="Lucida Sans Unicode" w:cs="Lucida Sans Unicode"/>
          <w:color w:val="000000"/>
          <w:position w:val="7"/>
          <w:sz w:val="42"/>
          <w:szCs w:val="42"/>
        </w:rPr>
        <w:t>n</w:t>
      </w:r>
      <w:r>
        <w:rPr>
          <w:rFonts w:ascii="Lucida Sans Unicode" w:eastAsia="Lucida Sans Unicode" w:hAnsi="Lucida Sans Unicode" w:cs="Lucida Sans Unicode"/>
          <w:color w:val="000000"/>
          <w:spacing w:val="2"/>
          <w:position w:val="7"/>
          <w:sz w:val="42"/>
          <w:szCs w:val="42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7"/>
          <w:sz w:val="42"/>
          <w:szCs w:val="42"/>
        </w:rPr>
        <w:t>b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7"/>
          <w:sz w:val="42"/>
          <w:szCs w:val="42"/>
        </w:rPr>
        <w:t>e</w:t>
      </w:r>
      <w:r>
        <w:rPr>
          <w:rFonts w:ascii="Lucida Sans Unicode" w:eastAsia="Lucida Sans Unicode" w:hAnsi="Lucida Sans Unicode" w:cs="Lucida Sans Unicode"/>
          <w:color w:val="000000"/>
          <w:position w:val="7"/>
          <w:sz w:val="42"/>
          <w:szCs w:val="42"/>
        </w:rPr>
        <w:t>t</w:t>
      </w:r>
      <w:r>
        <w:rPr>
          <w:rFonts w:ascii="Lucida Sans Unicode" w:eastAsia="Lucida Sans Unicode" w:hAnsi="Lucida Sans Unicode" w:cs="Lucida Sans Unicode"/>
          <w:color w:val="000000"/>
          <w:spacing w:val="-1"/>
          <w:position w:val="7"/>
          <w:sz w:val="42"/>
          <w:szCs w:val="42"/>
        </w:rPr>
        <w:t>wee</w:t>
      </w:r>
      <w:r>
        <w:rPr>
          <w:rFonts w:ascii="Lucida Sans Unicode" w:eastAsia="Lucida Sans Unicode" w:hAnsi="Lucida Sans Unicode" w:cs="Lucida Sans Unicode"/>
          <w:color w:val="000000"/>
          <w:position w:val="7"/>
          <w:sz w:val="42"/>
          <w:szCs w:val="42"/>
        </w:rPr>
        <w:t>n</w:t>
      </w:r>
      <w:r>
        <w:rPr>
          <w:rFonts w:ascii="Lucida Sans Unicode" w:eastAsia="Lucida Sans Unicode" w:hAnsi="Lucida Sans Unicode" w:cs="Lucida Sans Unicode"/>
          <w:color w:val="000000"/>
          <w:spacing w:val="7"/>
          <w:position w:val="7"/>
          <w:sz w:val="42"/>
          <w:szCs w:val="42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7"/>
          <w:sz w:val="42"/>
          <w:szCs w:val="42"/>
        </w:rPr>
        <w:t>t</w:t>
      </w:r>
      <w:r>
        <w:rPr>
          <w:rFonts w:ascii="Lucida Sans Unicode" w:eastAsia="Lucida Sans Unicode" w:hAnsi="Lucida Sans Unicode" w:cs="Lucida Sans Unicode"/>
          <w:color w:val="000000"/>
          <w:spacing w:val="-1"/>
          <w:position w:val="7"/>
          <w:sz w:val="42"/>
          <w:szCs w:val="42"/>
        </w:rPr>
        <w:t>w</w:t>
      </w:r>
      <w:r>
        <w:rPr>
          <w:rFonts w:ascii="Lucida Sans Unicode" w:eastAsia="Lucida Sans Unicode" w:hAnsi="Lucida Sans Unicode" w:cs="Lucida Sans Unicode"/>
          <w:color w:val="000000"/>
          <w:position w:val="7"/>
          <w:sz w:val="42"/>
          <w:szCs w:val="42"/>
        </w:rPr>
        <w:t xml:space="preserve">o </w:t>
      </w:r>
      <w:r>
        <w:rPr>
          <w:rFonts w:ascii="Lucida Sans Unicode" w:eastAsia="Lucida Sans Unicode" w:hAnsi="Lucida Sans Unicode" w:cs="Lucida Sans Unicode"/>
          <w:color w:val="000000"/>
          <w:spacing w:val="-1"/>
          <w:position w:val="7"/>
          <w:sz w:val="42"/>
          <w:szCs w:val="42"/>
        </w:rPr>
        <w:t>p</w:t>
      </w:r>
      <w:r>
        <w:rPr>
          <w:rFonts w:ascii="Lucida Sans Unicode" w:eastAsia="Lucida Sans Unicode" w:hAnsi="Lucida Sans Unicode" w:cs="Lucida Sans Unicode"/>
          <w:color w:val="000000"/>
          <w:position w:val="7"/>
          <w:sz w:val="42"/>
          <w:szCs w:val="42"/>
        </w:rPr>
        <w:t>a</w:t>
      </w:r>
      <w:r>
        <w:rPr>
          <w:rFonts w:ascii="Lucida Sans Unicode" w:eastAsia="Lucida Sans Unicode" w:hAnsi="Lucida Sans Unicode" w:cs="Lucida Sans Unicode"/>
          <w:color w:val="000000"/>
          <w:spacing w:val="1"/>
          <w:position w:val="7"/>
          <w:sz w:val="42"/>
          <w:szCs w:val="42"/>
        </w:rPr>
        <w:t>r</w:t>
      </w:r>
      <w:r>
        <w:rPr>
          <w:rFonts w:ascii="Lucida Sans Unicode" w:eastAsia="Lucida Sans Unicode" w:hAnsi="Lucida Sans Unicode" w:cs="Lucida Sans Unicode"/>
          <w:color w:val="000000"/>
          <w:position w:val="7"/>
          <w:sz w:val="42"/>
          <w:szCs w:val="42"/>
        </w:rPr>
        <w:t>ti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7"/>
          <w:sz w:val="42"/>
          <w:szCs w:val="42"/>
        </w:rPr>
        <w:t>e</w:t>
      </w:r>
      <w:r>
        <w:rPr>
          <w:rFonts w:ascii="Lucida Sans Unicode" w:eastAsia="Lucida Sans Unicode" w:hAnsi="Lucida Sans Unicode" w:cs="Lucida Sans Unicode"/>
          <w:color w:val="000000"/>
          <w:position w:val="7"/>
          <w:sz w:val="42"/>
          <w:szCs w:val="42"/>
        </w:rPr>
        <w:t>s</w:t>
      </w:r>
      <w:r>
        <w:rPr>
          <w:rFonts w:ascii="Lucida Sans Unicode" w:eastAsia="Lucida Sans Unicode" w:hAnsi="Lucida Sans Unicode" w:cs="Lucida Sans Unicode"/>
          <w:color w:val="000000"/>
          <w:spacing w:val="5"/>
          <w:position w:val="7"/>
          <w:sz w:val="42"/>
          <w:szCs w:val="42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7"/>
          <w:sz w:val="42"/>
          <w:szCs w:val="42"/>
        </w:rPr>
        <w:t>has b</w:t>
      </w:r>
      <w:r>
        <w:rPr>
          <w:rFonts w:ascii="Lucida Sans Unicode" w:eastAsia="Lucida Sans Unicode" w:hAnsi="Lucida Sans Unicode" w:cs="Lucida Sans Unicode"/>
          <w:color w:val="000000"/>
          <w:spacing w:val="-3"/>
          <w:position w:val="7"/>
          <w:sz w:val="42"/>
          <w:szCs w:val="42"/>
        </w:rPr>
        <w:t>e</w:t>
      </w:r>
      <w:r>
        <w:rPr>
          <w:rFonts w:ascii="Lucida Sans Unicode" w:eastAsia="Lucida Sans Unicode" w:hAnsi="Lucida Sans Unicode" w:cs="Lucida Sans Unicode"/>
          <w:color w:val="000000"/>
          <w:spacing w:val="-1"/>
          <w:position w:val="7"/>
          <w:sz w:val="42"/>
          <w:szCs w:val="42"/>
        </w:rPr>
        <w:t>e</w:t>
      </w:r>
      <w:r>
        <w:rPr>
          <w:rFonts w:ascii="Lucida Sans Unicode" w:eastAsia="Lucida Sans Unicode" w:hAnsi="Lucida Sans Unicode" w:cs="Lucida Sans Unicode"/>
          <w:color w:val="000000"/>
          <w:position w:val="7"/>
          <w:sz w:val="42"/>
          <w:szCs w:val="42"/>
        </w:rPr>
        <w:t>n</w:t>
      </w:r>
    </w:p>
    <w:p w14:paraId="41FB6424" w14:textId="77777777" w:rsidR="00EF0269" w:rsidRDefault="00E875C4">
      <w:pPr>
        <w:spacing w:line="500" w:lineRule="exact"/>
        <w:ind w:left="2218"/>
        <w:rPr>
          <w:rFonts w:ascii="Lucida Sans Unicode" w:eastAsia="Lucida Sans Unicode" w:hAnsi="Lucida Sans Unicode" w:cs="Lucida Sans Unicode"/>
          <w:sz w:val="42"/>
          <w:szCs w:val="42"/>
        </w:rPr>
      </w:pPr>
      <w:r>
        <w:rPr>
          <w:rFonts w:ascii="Lucida Sans Unicode" w:eastAsia="Lucida Sans Unicode" w:hAnsi="Lucida Sans Unicode" w:cs="Lucida Sans Unicode"/>
          <w:position w:val="8"/>
          <w:sz w:val="42"/>
          <w:szCs w:val="42"/>
        </w:rPr>
        <w:t>ov</w:t>
      </w:r>
      <w:r>
        <w:rPr>
          <w:rFonts w:ascii="Lucida Sans Unicode" w:eastAsia="Lucida Sans Unicode" w:hAnsi="Lucida Sans Unicode" w:cs="Lucida Sans Unicode"/>
          <w:spacing w:val="-1"/>
          <w:position w:val="8"/>
          <w:sz w:val="42"/>
          <w:szCs w:val="42"/>
        </w:rPr>
        <w:t>e</w:t>
      </w:r>
      <w:r>
        <w:rPr>
          <w:rFonts w:ascii="Lucida Sans Unicode" w:eastAsia="Lucida Sans Unicode" w:hAnsi="Lucida Sans Unicode" w:cs="Lucida Sans Unicode"/>
          <w:position w:val="8"/>
          <w:sz w:val="42"/>
          <w:szCs w:val="42"/>
        </w:rPr>
        <w:t>r</w:t>
      </w:r>
      <w:r>
        <w:rPr>
          <w:rFonts w:ascii="Lucida Sans Unicode" w:eastAsia="Lucida Sans Unicode" w:hAnsi="Lucida Sans Unicode" w:cs="Lucida Sans Unicode"/>
          <w:spacing w:val="1"/>
          <w:position w:val="8"/>
          <w:sz w:val="42"/>
          <w:szCs w:val="42"/>
        </w:rPr>
        <w:t>h</w:t>
      </w:r>
      <w:r>
        <w:rPr>
          <w:rFonts w:ascii="Lucida Sans Unicode" w:eastAsia="Lucida Sans Unicode" w:hAnsi="Lucida Sans Unicode" w:cs="Lucida Sans Unicode"/>
          <w:position w:val="8"/>
          <w:sz w:val="42"/>
          <w:szCs w:val="42"/>
        </w:rPr>
        <w:t>eard</w:t>
      </w:r>
      <w:r>
        <w:rPr>
          <w:rFonts w:ascii="Lucida Sans Unicode" w:eastAsia="Lucida Sans Unicode" w:hAnsi="Lucida Sans Unicode" w:cs="Lucida Sans Unicode"/>
          <w:spacing w:val="2"/>
          <w:position w:val="8"/>
          <w:sz w:val="42"/>
          <w:szCs w:val="42"/>
        </w:rPr>
        <w:t xml:space="preserve"> </w:t>
      </w:r>
      <w:r>
        <w:rPr>
          <w:rFonts w:ascii="Lucida Sans Unicode" w:eastAsia="Lucida Sans Unicode" w:hAnsi="Lucida Sans Unicode" w:cs="Lucida Sans Unicode"/>
          <w:position w:val="8"/>
          <w:sz w:val="42"/>
          <w:szCs w:val="42"/>
        </w:rPr>
        <w:t>by</w:t>
      </w:r>
      <w:r>
        <w:rPr>
          <w:rFonts w:ascii="Lucida Sans Unicode" w:eastAsia="Lucida Sans Unicode" w:hAnsi="Lucida Sans Unicode" w:cs="Lucida Sans Unicode"/>
          <w:spacing w:val="2"/>
          <w:position w:val="8"/>
          <w:sz w:val="42"/>
          <w:szCs w:val="42"/>
        </w:rPr>
        <w:t xml:space="preserve"> </w:t>
      </w:r>
      <w:r>
        <w:rPr>
          <w:rFonts w:ascii="Lucida Sans Unicode" w:eastAsia="Lucida Sans Unicode" w:hAnsi="Lucida Sans Unicode" w:cs="Lucida Sans Unicode"/>
          <w:position w:val="8"/>
          <w:sz w:val="42"/>
          <w:szCs w:val="42"/>
        </w:rPr>
        <w:t>s</w:t>
      </w:r>
      <w:r>
        <w:rPr>
          <w:rFonts w:ascii="Lucida Sans Unicode" w:eastAsia="Lucida Sans Unicode" w:hAnsi="Lucida Sans Unicode" w:cs="Lucida Sans Unicode"/>
          <w:spacing w:val="-2"/>
          <w:position w:val="8"/>
          <w:sz w:val="42"/>
          <w:szCs w:val="42"/>
        </w:rPr>
        <w:t>o</w:t>
      </w:r>
      <w:r>
        <w:rPr>
          <w:rFonts w:ascii="Lucida Sans Unicode" w:eastAsia="Lucida Sans Unicode" w:hAnsi="Lucida Sans Unicode" w:cs="Lucida Sans Unicode"/>
          <w:position w:val="8"/>
          <w:sz w:val="42"/>
          <w:szCs w:val="42"/>
        </w:rPr>
        <w:t>m</w:t>
      </w:r>
      <w:r>
        <w:rPr>
          <w:rFonts w:ascii="Lucida Sans Unicode" w:eastAsia="Lucida Sans Unicode" w:hAnsi="Lucida Sans Unicode" w:cs="Lucida Sans Unicode"/>
          <w:spacing w:val="-2"/>
          <w:position w:val="8"/>
          <w:sz w:val="42"/>
          <w:szCs w:val="42"/>
        </w:rPr>
        <w:t>e</w:t>
      </w:r>
      <w:r>
        <w:rPr>
          <w:rFonts w:ascii="Lucida Sans Unicode" w:eastAsia="Lucida Sans Unicode" w:hAnsi="Lucida Sans Unicode" w:cs="Lucida Sans Unicode"/>
          <w:position w:val="8"/>
          <w:sz w:val="42"/>
          <w:szCs w:val="42"/>
        </w:rPr>
        <w:t>one</w:t>
      </w:r>
      <w:r>
        <w:rPr>
          <w:rFonts w:ascii="Lucida Sans Unicode" w:eastAsia="Lucida Sans Unicode" w:hAnsi="Lucida Sans Unicode" w:cs="Lucida Sans Unicode"/>
          <w:spacing w:val="7"/>
          <w:position w:val="8"/>
          <w:sz w:val="42"/>
          <w:szCs w:val="42"/>
        </w:rPr>
        <w:t xml:space="preserve"> </w:t>
      </w:r>
      <w:r>
        <w:rPr>
          <w:rFonts w:ascii="Lucida Sans Unicode" w:eastAsia="Lucida Sans Unicode" w:hAnsi="Lucida Sans Unicode" w:cs="Lucida Sans Unicode"/>
          <w:position w:val="8"/>
          <w:sz w:val="42"/>
          <w:szCs w:val="42"/>
        </w:rPr>
        <w:t>else</w:t>
      </w:r>
    </w:p>
    <w:p w14:paraId="643D90F8" w14:textId="77777777" w:rsidR="00EF0269" w:rsidRDefault="00E875C4">
      <w:pPr>
        <w:tabs>
          <w:tab w:val="left" w:pos="1440"/>
        </w:tabs>
        <w:spacing w:before="39" w:line="187" w:lineRule="auto"/>
        <w:ind w:left="1440" w:right="-22" w:hanging="404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color w:val="2CA1BE"/>
          <w:sz w:val="37"/>
          <w:szCs w:val="37"/>
        </w:rPr>
        <w:tab/>
      </w:r>
      <w:proofErr w:type="gramStart"/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Interception </w:t>
      </w:r>
      <w:r>
        <w:rPr>
          <w:rFonts w:ascii="Lucida Sans Unicode" w:eastAsia="Lucida Sans Unicode" w:hAnsi="Lucida Sans Unicode" w:cs="Lucida Sans Unicode"/>
          <w:color w:val="000000"/>
          <w:spacing w:val="122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also</w:t>
      </w:r>
      <w:proofErr w:type="gramEnd"/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119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ha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54"/>
          <w:szCs w:val="54"/>
        </w:rPr>
        <w:t>p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54"/>
          <w:szCs w:val="54"/>
        </w:rPr>
        <w:t>p</w:t>
      </w:r>
      <w:r>
        <w:rPr>
          <w:rFonts w:ascii="Lucida Sans Unicode" w:eastAsia="Lucida Sans Unicode" w:hAnsi="Lucida Sans Unicode" w:cs="Lucida Sans Unicode"/>
          <w:color w:val="000000"/>
          <w:spacing w:val="-3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ns </w:t>
      </w:r>
      <w:r>
        <w:rPr>
          <w:rFonts w:ascii="Lucida Sans Unicode" w:eastAsia="Lucida Sans Unicode" w:hAnsi="Lucida Sans Unicode" w:cs="Lucida Sans Unicode"/>
          <w:color w:val="000000"/>
          <w:spacing w:val="12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when </w:t>
      </w:r>
      <w:r>
        <w:rPr>
          <w:rFonts w:ascii="Lucida Sans Unicode" w:eastAsia="Lucida Sans Unicode" w:hAnsi="Lucida Sans Unicode" w:cs="Lucida Sans Unicode"/>
          <w:color w:val="000000"/>
          <w:spacing w:val="12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data </w:t>
      </w:r>
      <w:r>
        <w:rPr>
          <w:rFonts w:ascii="Lucida Sans Unicode" w:eastAsia="Lucida Sans Unicode" w:hAnsi="Lucida Sans Unicode" w:cs="Lucida Sans Unicode"/>
          <w:color w:val="000000"/>
          <w:spacing w:val="122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are ille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g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ally</w:t>
      </w:r>
      <w:r>
        <w:rPr>
          <w:rFonts w:ascii="Lucida Sans Unicode" w:eastAsia="Lucida Sans Unicode" w:hAnsi="Lucida Sans Unicode" w:cs="Lucida Sans Unicode"/>
          <w:color w:val="000000"/>
          <w:spacing w:val="-5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copied</w:t>
      </w:r>
    </w:p>
    <w:p w14:paraId="28EF5668" w14:textId="77777777" w:rsidR="00EF0269" w:rsidRDefault="00E875C4">
      <w:pPr>
        <w:spacing w:line="640" w:lineRule="exact"/>
        <w:ind w:left="1484"/>
        <w:rPr>
          <w:rFonts w:ascii="Lucida Sans Unicode" w:eastAsia="Lucida Sans Unicode" w:hAnsi="Lucida Sans Unicode" w:cs="Lucida Sans Unicode"/>
          <w:sz w:val="46"/>
          <w:szCs w:val="46"/>
        </w:rPr>
      </w:pPr>
      <w:r>
        <w:rPr>
          <w:rFonts w:ascii="Verdana" w:eastAsia="Verdana" w:hAnsi="Verdana" w:cs="Verdana"/>
          <w:color w:val="2CA1BE"/>
          <w:position w:val="7"/>
          <w:sz w:val="46"/>
          <w:szCs w:val="46"/>
        </w:rPr>
        <w:t>◦</w:t>
      </w:r>
      <w:r>
        <w:rPr>
          <w:rFonts w:ascii="Verdana" w:eastAsia="Verdana" w:hAnsi="Verdana" w:cs="Verdana"/>
          <w:color w:val="2CA1BE"/>
          <w:spacing w:val="35"/>
          <w:position w:val="7"/>
          <w:sz w:val="46"/>
          <w:szCs w:val="46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7"/>
          <w:sz w:val="46"/>
          <w:szCs w:val="46"/>
        </w:rPr>
        <w:t>Exa</w:t>
      </w:r>
      <w:r>
        <w:rPr>
          <w:rFonts w:ascii="Lucida Sans Unicode" w:eastAsia="Lucida Sans Unicode" w:hAnsi="Lucida Sans Unicode" w:cs="Lucida Sans Unicode"/>
          <w:color w:val="000000"/>
          <w:spacing w:val="-1"/>
          <w:position w:val="7"/>
          <w:sz w:val="46"/>
          <w:szCs w:val="46"/>
        </w:rPr>
        <w:t>m</w:t>
      </w:r>
      <w:r>
        <w:rPr>
          <w:rFonts w:ascii="Lucida Sans Unicode" w:eastAsia="Lucida Sans Unicode" w:hAnsi="Lucida Sans Unicode" w:cs="Lucida Sans Unicode"/>
          <w:color w:val="000000"/>
          <w:position w:val="7"/>
          <w:sz w:val="46"/>
          <w:szCs w:val="46"/>
        </w:rPr>
        <w:t>ple</w:t>
      </w:r>
    </w:p>
    <w:p w14:paraId="00D2A53C" w14:textId="77777777" w:rsidR="00EF0269" w:rsidRDefault="00E875C4">
      <w:pPr>
        <w:tabs>
          <w:tab w:val="left" w:pos="2200"/>
        </w:tabs>
        <w:spacing w:before="35" w:line="187" w:lineRule="auto"/>
        <w:ind w:left="2218" w:right="449" w:hanging="360"/>
        <w:rPr>
          <w:rFonts w:ascii="Lucida Sans Unicode" w:eastAsia="Lucida Sans Unicode" w:hAnsi="Lucida Sans Unicode" w:cs="Lucida Sans Unicode"/>
          <w:sz w:val="44"/>
          <w:szCs w:val="44"/>
        </w:rPr>
        <w:sectPr w:rsidR="00EF0269">
          <w:footerReference w:type="default" r:id="rId14"/>
          <w:pgSz w:w="14400" w:h="10800" w:orient="landscape"/>
          <w:pgMar w:top="840" w:right="760" w:bottom="280" w:left="0" w:header="0" w:footer="1251" w:gutter="0"/>
          <w:cols w:space="720"/>
        </w:sectPr>
      </w:pPr>
      <w:r>
        <w:rPr>
          <w:color w:val="DA1F28"/>
          <w:sz w:val="44"/>
          <w:szCs w:val="44"/>
        </w:rPr>
        <w:tab/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af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44"/>
          <w:szCs w:val="44"/>
        </w:rPr>
        <w:t>t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er</w:t>
      </w:r>
      <w:r>
        <w:rPr>
          <w:rFonts w:ascii="Lucida Sans Unicode" w:eastAsia="Lucida Sans Unicode" w:hAnsi="Lucida Sans Unicode" w:cs="Lucida Sans Unicode"/>
          <w:color w:val="000000"/>
          <w:spacing w:val="-5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breaki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44"/>
          <w:szCs w:val="44"/>
        </w:rPr>
        <w:t>n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g</w:t>
      </w:r>
      <w:r>
        <w:rPr>
          <w:rFonts w:ascii="Lucida Sans Unicode" w:eastAsia="Lucida Sans Unicode" w:hAnsi="Lucida Sans Unicode" w:cs="Lucida Sans Unicode"/>
          <w:color w:val="000000"/>
          <w:spacing w:val="-15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into</w:t>
      </w:r>
      <w:r>
        <w:rPr>
          <w:rFonts w:ascii="Lucida Sans Unicode" w:eastAsia="Lucida Sans Unicode" w:hAnsi="Lucida Sans Unicode" w:cs="Lucida Sans Unicode"/>
          <w:color w:val="000000"/>
          <w:spacing w:val="-5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a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person's</w:t>
      </w:r>
      <w:r>
        <w:rPr>
          <w:rFonts w:ascii="Lucida Sans Unicode" w:eastAsia="Lucida Sans Unicode" w:hAnsi="Lucida Sans Unicode" w:cs="Lucida Sans Unicode"/>
          <w:color w:val="000000"/>
          <w:spacing w:val="-14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private</w:t>
      </w:r>
      <w:r>
        <w:rPr>
          <w:rFonts w:ascii="Lucida Sans Unicode" w:eastAsia="Lucida Sans Unicode" w:hAnsi="Lucida Sans Unicode" w:cs="Lucida Sans Unicode"/>
          <w:color w:val="000000"/>
          <w:spacing w:val="-11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directory</w:t>
      </w:r>
      <w:r>
        <w:rPr>
          <w:rFonts w:ascii="Lucida Sans Unicode" w:eastAsia="Lucida Sans Unicode" w:hAnsi="Lucida Sans Unicode" w:cs="Lucida Sans Unicode"/>
          <w:color w:val="000000"/>
          <w:spacing w:val="-14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in</w:t>
      </w:r>
      <w:r>
        <w:rPr>
          <w:rFonts w:ascii="Lucida Sans Unicode" w:eastAsia="Lucida Sans Unicode" w:hAnsi="Lucida Sans Unicode" w:cs="Lucida Sans Unicode"/>
          <w:color w:val="000000"/>
          <w:spacing w:val="-4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a file</w:t>
      </w:r>
      <w:r>
        <w:rPr>
          <w:rFonts w:ascii="Lucida Sans Unicode" w:eastAsia="Lucida Sans Unicode" w:hAnsi="Lucida Sans Unicode" w:cs="Lucida Sans Unicode"/>
          <w:color w:val="000000"/>
          <w:spacing w:val="-5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sys</w:t>
      </w:r>
      <w:r>
        <w:rPr>
          <w:rFonts w:ascii="Lucida Sans Unicode" w:eastAsia="Lucida Sans Unicode" w:hAnsi="Lucida Sans Unicode" w:cs="Lucida Sans Unicode"/>
          <w:color w:val="000000"/>
          <w:spacing w:val="-1"/>
          <w:sz w:val="44"/>
          <w:szCs w:val="44"/>
        </w:rPr>
        <w:t>t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em.</w:t>
      </w:r>
    </w:p>
    <w:p w14:paraId="2C198CEB" w14:textId="77777777" w:rsidR="00EF0269" w:rsidRDefault="005109EB">
      <w:pPr>
        <w:spacing w:before="94"/>
        <w:ind w:left="902"/>
      </w:pPr>
      <w:r>
        <w:lastRenderedPageBreak/>
        <w:pict w14:anchorId="699C3CEB">
          <v:shape id="_x0000_i1029" type="#_x0000_t75" style="width:235.5pt;height:41.25pt">
            <v:imagedata r:id="rId15" o:title=""/>
          </v:shape>
        </w:pict>
      </w:r>
    </w:p>
    <w:p w14:paraId="6B3FEDF5" w14:textId="77777777" w:rsidR="00EF0269" w:rsidRDefault="00EF0269">
      <w:pPr>
        <w:spacing w:line="200" w:lineRule="exact"/>
      </w:pPr>
    </w:p>
    <w:p w14:paraId="0E98CC80" w14:textId="77777777" w:rsidR="00EF0269" w:rsidRDefault="00EF0269">
      <w:pPr>
        <w:spacing w:line="200" w:lineRule="exact"/>
      </w:pPr>
    </w:p>
    <w:p w14:paraId="16EA095E" w14:textId="77777777" w:rsidR="00EF0269" w:rsidRDefault="00EF0269">
      <w:pPr>
        <w:spacing w:before="3" w:line="260" w:lineRule="exact"/>
        <w:rPr>
          <w:sz w:val="26"/>
          <w:szCs w:val="26"/>
        </w:rPr>
      </w:pPr>
    </w:p>
    <w:p w14:paraId="2B761DD6" w14:textId="77777777" w:rsidR="00EF0269" w:rsidRDefault="00E875C4">
      <w:pPr>
        <w:spacing w:line="680" w:lineRule="exact"/>
        <w:ind w:left="1037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color w:val="2CA1BE"/>
          <w:position w:val="10"/>
          <w:sz w:val="37"/>
          <w:szCs w:val="37"/>
        </w:rPr>
        <w:t xml:space="preserve"> </w:t>
      </w:r>
      <w:r>
        <w:rPr>
          <w:color w:val="2CA1BE"/>
          <w:spacing w:val="28"/>
          <w:position w:val="10"/>
          <w:sz w:val="37"/>
          <w:szCs w:val="37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-1"/>
          <w:position w:val="10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n</w:t>
      </w:r>
      <w:r>
        <w:rPr>
          <w:rFonts w:ascii="Lucida Sans Unicode" w:eastAsia="Lucida Sans Unicode" w:hAnsi="Lucida Sans Unicode" w:cs="Lucida Sans Unicode"/>
          <w:color w:val="000000"/>
          <w:spacing w:val="99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ex</w:t>
      </w:r>
      <w:r>
        <w:rPr>
          <w:rFonts w:ascii="Lucida Sans Unicode" w:eastAsia="Lucida Sans Unicode" w:hAnsi="Lucida Sans Unicode" w:cs="Lucida Sans Unicode"/>
          <w:color w:val="000000"/>
          <w:spacing w:val="-3"/>
          <w:position w:val="10"/>
          <w:sz w:val="54"/>
          <w:szCs w:val="54"/>
        </w:rPr>
        <w:t>am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ple</w:t>
      </w:r>
      <w:r>
        <w:rPr>
          <w:rFonts w:ascii="Lucida Sans Unicode" w:eastAsia="Lucida Sans Unicode" w:hAnsi="Lucida Sans Unicode" w:cs="Lucida Sans Unicode"/>
          <w:color w:val="000000"/>
          <w:spacing w:val="99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-1"/>
          <w:position w:val="10"/>
          <w:sz w:val="54"/>
          <w:szCs w:val="54"/>
        </w:rPr>
        <w:t>o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f</w:t>
      </w:r>
      <w:r>
        <w:rPr>
          <w:rFonts w:ascii="Lucida Sans Unicode" w:eastAsia="Lucida Sans Unicode" w:hAnsi="Lucida Sans Unicode" w:cs="Lucida Sans Unicode"/>
          <w:color w:val="000000"/>
          <w:spacing w:val="96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i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10"/>
          <w:sz w:val="54"/>
          <w:szCs w:val="54"/>
        </w:rPr>
        <w:t>n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te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10"/>
          <w:sz w:val="54"/>
          <w:szCs w:val="54"/>
        </w:rPr>
        <w:t>r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rupti</w:t>
      </w:r>
      <w:r>
        <w:rPr>
          <w:rFonts w:ascii="Lucida Sans Unicode" w:eastAsia="Lucida Sans Unicode" w:hAnsi="Lucida Sans Unicode" w:cs="Lucida Sans Unicode"/>
          <w:color w:val="000000"/>
          <w:spacing w:val="-3"/>
          <w:position w:val="10"/>
          <w:sz w:val="54"/>
          <w:szCs w:val="54"/>
        </w:rPr>
        <w:t>o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n</w:t>
      </w:r>
      <w:r>
        <w:rPr>
          <w:rFonts w:ascii="Lucida Sans Unicode" w:eastAsia="Lucida Sans Unicode" w:hAnsi="Lucida Sans Unicode" w:cs="Lucida Sans Unicode"/>
          <w:color w:val="000000"/>
          <w:spacing w:val="99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is</w:t>
      </w:r>
      <w:r>
        <w:rPr>
          <w:rFonts w:ascii="Lucida Sans Unicode" w:eastAsia="Lucida Sans Unicode" w:hAnsi="Lucida Sans Unicode" w:cs="Lucida Sans Unicode"/>
          <w:color w:val="000000"/>
          <w:spacing w:val="97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wh</w:t>
      </w:r>
      <w:r>
        <w:rPr>
          <w:rFonts w:ascii="Lucida Sans Unicode" w:eastAsia="Lucida Sans Unicode" w:hAnsi="Lucida Sans Unicode" w:cs="Lucida Sans Unicode"/>
          <w:color w:val="000000"/>
          <w:spacing w:val="-4"/>
          <w:position w:val="10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n</w:t>
      </w:r>
      <w:r>
        <w:rPr>
          <w:rFonts w:ascii="Lucida Sans Unicode" w:eastAsia="Lucida Sans Unicode" w:hAnsi="Lucida Sans Unicode" w:cs="Lucida Sans Unicode"/>
          <w:color w:val="000000"/>
          <w:spacing w:val="99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color w:val="000000"/>
          <w:spacing w:val="95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file</w:t>
      </w:r>
      <w:r>
        <w:rPr>
          <w:rFonts w:ascii="Lucida Sans Unicode" w:eastAsia="Lucida Sans Unicode" w:hAnsi="Lucida Sans Unicode" w:cs="Lucida Sans Unicode"/>
          <w:color w:val="000000"/>
          <w:spacing w:val="95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-3"/>
          <w:position w:val="10"/>
          <w:sz w:val="54"/>
          <w:szCs w:val="54"/>
        </w:rPr>
        <w:t>is</w:t>
      </w:r>
    </w:p>
    <w:p w14:paraId="6D63678B" w14:textId="77777777" w:rsidR="00EF0269" w:rsidRDefault="00E875C4">
      <w:pPr>
        <w:spacing w:line="640" w:lineRule="exact"/>
        <w:ind w:left="1440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corrupted or lost.</w:t>
      </w:r>
    </w:p>
    <w:p w14:paraId="1988204E" w14:textId="77777777" w:rsidR="00EF0269" w:rsidRDefault="00E875C4">
      <w:pPr>
        <w:tabs>
          <w:tab w:val="left" w:pos="1440"/>
          <w:tab w:val="left" w:pos="4040"/>
        </w:tabs>
        <w:spacing w:before="27" w:line="187" w:lineRule="auto"/>
        <w:ind w:left="1440" w:right="-23" w:hanging="404"/>
        <w:jc w:val="both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color w:val="2CA1BE"/>
          <w:sz w:val="37"/>
          <w:szCs w:val="37"/>
        </w:rPr>
        <w:tab/>
      </w:r>
      <w:proofErr w:type="gramStart"/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More </w:t>
      </w:r>
      <w:r>
        <w:rPr>
          <w:rFonts w:ascii="Lucida Sans Unicode" w:eastAsia="Lucida Sans Unicode" w:hAnsi="Lucida Sans Unicode" w:cs="Lucida Sans Unicode"/>
          <w:color w:val="000000"/>
          <w:spacing w:val="133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genera</w:t>
      </w:r>
      <w:r>
        <w:rPr>
          <w:rFonts w:ascii="Lucida Sans Unicode" w:eastAsia="Lucida Sans Unicode" w:hAnsi="Lucida Sans Unicode" w:cs="Lucida Sans Unicode"/>
          <w:color w:val="000000"/>
          <w:spacing w:val="-3"/>
          <w:sz w:val="54"/>
          <w:szCs w:val="54"/>
        </w:rPr>
        <w:t>l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ly</w:t>
      </w:r>
      <w:proofErr w:type="gramEnd"/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136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-3"/>
          <w:sz w:val="54"/>
          <w:szCs w:val="54"/>
        </w:rPr>
        <w:t>i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nterrupt</w:t>
      </w:r>
      <w:r>
        <w:rPr>
          <w:rFonts w:ascii="Lucida Sans Unicode" w:eastAsia="Lucida Sans Unicode" w:hAnsi="Lucida Sans Unicode" w:cs="Lucida Sans Unicode"/>
          <w:color w:val="000000"/>
          <w:spacing w:val="-4"/>
          <w:sz w:val="54"/>
          <w:szCs w:val="54"/>
        </w:rPr>
        <w:t>i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on </w:t>
      </w:r>
      <w:r>
        <w:rPr>
          <w:rFonts w:ascii="Lucida Sans Unicode" w:eastAsia="Lucida Sans Unicode" w:hAnsi="Lucida Sans Unicode" w:cs="Lucida Sans Unicode"/>
          <w:color w:val="000000"/>
          <w:spacing w:val="136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refe</w:t>
      </w:r>
      <w:r>
        <w:rPr>
          <w:rFonts w:ascii="Lucida Sans Unicode" w:eastAsia="Lucida Sans Unicode" w:hAnsi="Lucida Sans Unicode" w:cs="Lucida Sans Unicode"/>
          <w:color w:val="000000"/>
          <w:spacing w:val="-4"/>
          <w:sz w:val="54"/>
          <w:szCs w:val="54"/>
        </w:rPr>
        <w:t>r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s </w:t>
      </w:r>
      <w:r>
        <w:rPr>
          <w:rFonts w:ascii="Lucida Sans Unicode" w:eastAsia="Lucida Sans Unicode" w:hAnsi="Lucida Sans Unicode" w:cs="Lucida Sans Unicode"/>
          <w:color w:val="000000"/>
          <w:spacing w:val="135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to </w:t>
      </w:r>
      <w:r>
        <w:rPr>
          <w:rFonts w:ascii="Lucida Sans Unicode" w:eastAsia="Lucida Sans Unicode" w:hAnsi="Lucida Sans Unicode" w:cs="Lucida Sans Unicode"/>
          <w:color w:val="000000"/>
          <w:spacing w:val="134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t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54"/>
          <w:szCs w:val="54"/>
        </w:rPr>
        <w:t>h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e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situation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ab/>
        <w:t>in</w:t>
      </w:r>
      <w:r>
        <w:rPr>
          <w:rFonts w:ascii="Lucida Sans Unicode" w:eastAsia="Lucida Sans Unicode" w:hAnsi="Lucida Sans Unicode" w:cs="Lucida Sans Unicode"/>
          <w:color w:val="000000"/>
          <w:spacing w:val="159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-4"/>
          <w:sz w:val="54"/>
          <w:szCs w:val="54"/>
        </w:rPr>
        <w:t>w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hi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c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h</w:t>
      </w:r>
      <w:r>
        <w:rPr>
          <w:rFonts w:ascii="Lucida Sans Unicode" w:eastAsia="Lucida Sans Unicode" w:hAnsi="Lucida Sans Unicode" w:cs="Lucida Sans Unicode"/>
          <w:color w:val="000000"/>
          <w:spacing w:val="16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servi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c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es</w:t>
      </w:r>
      <w:r>
        <w:rPr>
          <w:rFonts w:ascii="Lucida Sans Unicode" w:eastAsia="Lucida Sans Unicode" w:hAnsi="Lucida Sans Unicode" w:cs="Lucida Sans Unicode"/>
          <w:color w:val="000000"/>
          <w:spacing w:val="156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or</w:t>
      </w:r>
      <w:r>
        <w:rPr>
          <w:rFonts w:ascii="Lucida Sans Unicode" w:eastAsia="Lucida Sans Unicode" w:hAnsi="Lucida Sans Unicode" w:cs="Lucida Sans Unicode"/>
          <w:color w:val="000000"/>
          <w:spacing w:val="158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d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ta</w:t>
      </w:r>
      <w:r>
        <w:rPr>
          <w:rFonts w:ascii="Lucida Sans Unicode" w:eastAsia="Lucida Sans Unicode" w:hAnsi="Lucida Sans Unicode" w:cs="Lucida Sans Unicode"/>
          <w:color w:val="000000"/>
          <w:spacing w:val="157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bec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54"/>
          <w:szCs w:val="54"/>
        </w:rPr>
        <w:t>o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me unav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ilable,</w:t>
      </w:r>
      <w:r>
        <w:rPr>
          <w:rFonts w:ascii="Lucida Sans Unicode" w:eastAsia="Lucida Sans Unicode" w:hAnsi="Lucida Sans Unicode" w:cs="Lucida Sans Unicode"/>
          <w:color w:val="000000"/>
          <w:spacing w:val="-7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unusabl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,</w:t>
      </w:r>
      <w:r>
        <w:rPr>
          <w:rFonts w:ascii="Lucida Sans Unicode" w:eastAsia="Lucida Sans Unicode" w:hAnsi="Lucida Sans Unicode" w:cs="Lucida Sans Unicode"/>
          <w:color w:val="000000"/>
          <w:spacing w:val="-8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destroyed,</w:t>
      </w:r>
      <w:r>
        <w:rPr>
          <w:rFonts w:ascii="Lucida Sans Unicode" w:eastAsia="Lucida Sans Unicode" w:hAnsi="Lucida Sans Unicode" w:cs="Lucida Sans Unicode"/>
          <w:color w:val="000000"/>
          <w:spacing w:val="-4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and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so </w:t>
      </w:r>
      <w:r>
        <w:rPr>
          <w:rFonts w:ascii="Lucida Sans Unicode" w:eastAsia="Lucida Sans Unicode" w:hAnsi="Lucida Sans Unicode" w:cs="Lucida Sans Unicode"/>
          <w:color w:val="000000"/>
          <w:spacing w:val="-1"/>
          <w:sz w:val="54"/>
          <w:szCs w:val="54"/>
        </w:rPr>
        <w:t>o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n.</w:t>
      </w:r>
    </w:p>
    <w:p w14:paraId="164C1DE4" w14:textId="77777777" w:rsidR="00EF0269" w:rsidRDefault="00E875C4">
      <w:pPr>
        <w:spacing w:line="640" w:lineRule="exact"/>
        <w:ind w:left="1484"/>
        <w:rPr>
          <w:rFonts w:ascii="Lucida Sans Unicode" w:eastAsia="Lucida Sans Unicode" w:hAnsi="Lucida Sans Unicode" w:cs="Lucida Sans Unicode"/>
          <w:sz w:val="46"/>
          <w:szCs w:val="46"/>
        </w:rPr>
      </w:pPr>
      <w:r>
        <w:rPr>
          <w:rFonts w:ascii="Verdana" w:eastAsia="Verdana" w:hAnsi="Verdana" w:cs="Verdana"/>
          <w:color w:val="2CA1BE"/>
          <w:position w:val="7"/>
          <w:sz w:val="46"/>
          <w:szCs w:val="46"/>
        </w:rPr>
        <w:t>◦</w:t>
      </w:r>
      <w:r>
        <w:rPr>
          <w:rFonts w:ascii="Verdana" w:eastAsia="Verdana" w:hAnsi="Verdana" w:cs="Verdana"/>
          <w:color w:val="2CA1BE"/>
          <w:spacing w:val="35"/>
          <w:position w:val="7"/>
          <w:sz w:val="46"/>
          <w:szCs w:val="46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7"/>
          <w:sz w:val="46"/>
          <w:szCs w:val="46"/>
        </w:rPr>
        <w:t>Examp</w:t>
      </w:r>
      <w:r>
        <w:rPr>
          <w:rFonts w:ascii="Lucida Sans Unicode" w:eastAsia="Lucida Sans Unicode" w:hAnsi="Lucida Sans Unicode" w:cs="Lucida Sans Unicode"/>
          <w:color w:val="000000"/>
          <w:spacing w:val="1"/>
          <w:position w:val="7"/>
          <w:sz w:val="46"/>
          <w:szCs w:val="46"/>
        </w:rPr>
        <w:t>l</w:t>
      </w:r>
      <w:r>
        <w:rPr>
          <w:rFonts w:ascii="Lucida Sans Unicode" w:eastAsia="Lucida Sans Unicode" w:hAnsi="Lucida Sans Unicode" w:cs="Lucida Sans Unicode"/>
          <w:color w:val="000000"/>
          <w:position w:val="7"/>
          <w:sz w:val="46"/>
          <w:szCs w:val="46"/>
        </w:rPr>
        <w:t>e</w:t>
      </w:r>
    </w:p>
    <w:p w14:paraId="0123673C" w14:textId="77777777" w:rsidR="00EF0269" w:rsidRDefault="00E875C4">
      <w:pPr>
        <w:tabs>
          <w:tab w:val="left" w:pos="2200"/>
        </w:tabs>
        <w:spacing w:before="35" w:line="187" w:lineRule="auto"/>
        <w:ind w:left="2218" w:right="-1" w:hanging="360"/>
        <w:jc w:val="both"/>
        <w:rPr>
          <w:rFonts w:ascii="Lucida Sans Unicode" w:eastAsia="Lucida Sans Unicode" w:hAnsi="Lucida Sans Unicode" w:cs="Lucida Sans Unicode"/>
          <w:sz w:val="44"/>
          <w:szCs w:val="44"/>
        </w:rPr>
        <w:sectPr w:rsidR="00EF0269">
          <w:footerReference w:type="default" r:id="rId16"/>
          <w:pgSz w:w="14400" w:h="10800" w:orient="landscape"/>
          <w:pgMar w:top="840" w:right="760" w:bottom="280" w:left="0" w:header="0" w:footer="1251" w:gutter="0"/>
          <w:cols w:space="720"/>
        </w:sectPr>
      </w:pPr>
      <w:r>
        <w:rPr>
          <w:color w:val="DA1F28"/>
          <w:sz w:val="44"/>
          <w:szCs w:val="44"/>
        </w:rPr>
        <w:tab/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 xml:space="preserve">denial  </w:t>
      </w:r>
      <w:r>
        <w:rPr>
          <w:rFonts w:ascii="Lucida Sans Unicode" w:eastAsia="Lucida Sans Unicode" w:hAnsi="Lucida Sans Unicode" w:cs="Lucida Sans Unicode"/>
          <w:color w:val="000000"/>
          <w:spacing w:val="56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44"/>
          <w:szCs w:val="44"/>
        </w:rPr>
        <w:t>o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 xml:space="preserve">f  </w:t>
      </w:r>
      <w:r>
        <w:rPr>
          <w:rFonts w:ascii="Lucida Sans Unicode" w:eastAsia="Lucida Sans Unicode" w:hAnsi="Lucida Sans Unicode" w:cs="Lucida Sans Unicode"/>
          <w:color w:val="000000"/>
          <w:spacing w:val="65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 xml:space="preserve">service  </w:t>
      </w:r>
      <w:r>
        <w:rPr>
          <w:rFonts w:ascii="Lucida Sans Unicode" w:eastAsia="Lucida Sans Unicode" w:hAnsi="Lucida Sans Unicode" w:cs="Lucida Sans Unicode"/>
          <w:color w:val="000000"/>
          <w:spacing w:val="57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 xml:space="preserve">attacks  </w:t>
      </w:r>
      <w:r>
        <w:rPr>
          <w:rFonts w:ascii="Lucida Sans Unicode" w:eastAsia="Lucida Sans Unicode" w:hAnsi="Lucida Sans Unicode" w:cs="Lucida Sans Unicode"/>
          <w:color w:val="000000"/>
          <w:spacing w:val="55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44"/>
          <w:szCs w:val="44"/>
        </w:rPr>
        <w:t>b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 xml:space="preserve">y  </w:t>
      </w:r>
      <w:r>
        <w:rPr>
          <w:rFonts w:ascii="Lucida Sans Unicode" w:eastAsia="Lucida Sans Unicode" w:hAnsi="Lucida Sans Unicode" w:cs="Lucida Sans Unicode"/>
          <w:color w:val="000000"/>
          <w:spacing w:val="64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whi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44"/>
          <w:szCs w:val="44"/>
        </w:rPr>
        <w:t>c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 xml:space="preserve">h  </w:t>
      </w:r>
      <w:r>
        <w:rPr>
          <w:rFonts w:ascii="Lucida Sans Unicode" w:eastAsia="Lucida Sans Unicode" w:hAnsi="Lucida Sans Unicode" w:cs="Lucida Sans Unicode"/>
          <w:color w:val="000000"/>
          <w:spacing w:val="57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s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44"/>
          <w:szCs w:val="44"/>
        </w:rPr>
        <w:t>o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m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44"/>
          <w:szCs w:val="44"/>
        </w:rPr>
        <w:t>e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one mali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44"/>
          <w:szCs w:val="44"/>
        </w:rPr>
        <w:t>c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 xml:space="preserve">iously 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44"/>
          <w:szCs w:val="44"/>
        </w:rPr>
        <w:t>a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t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44"/>
          <w:szCs w:val="44"/>
        </w:rPr>
        <w:t>t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e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44"/>
          <w:szCs w:val="44"/>
        </w:rPr>
        <w:t>mp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ts</w:t>
      </w:r>
      <w:r>
        <w:rPr>
          <w:rFonts w:ascii="Lucida Sans Unicode" w:eastAsia="Lucida Sans Unicode" w:hAnsi="Lucida Sans Unicode" w:cs="Lucida Sans Unicode"/>
          <w:color w:val="000000"/>
          <w:spacing w:val="6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44"/>
          <w:szCs w:val="44"/>
        </w:rPr>
        <w:t>t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o</w:t>
      </w:r>
      <w:r>
        <w:rPr>
          <w:rFonts w:ascii="Lucida Sans Unicode" w:eastAsia="Lucida Sans Unicode" w:hAnsi="Lucida Sans Unicode" w:cs="Lucida Sans Unicode"/>
          <w:color w:val="000000"/>
          <w:spacing w:val="14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ma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44"/>
          <w:szCs w:val="44"/>
        </w:rPr>
        <w:t>k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e</w:t>
      </w:r>
      <w:r>
        <w:rPr>
          <w:rFonts w:ascii="Lucida Sans Unicode" w:eastAsia="Lucida Sans Unicode" w:hAnsi="Lucida Sans Unicode" w:cs="Lucida Sans Unicode"/>
          <w:color w:val="000000"/>
          <w:spacing w:val="8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a</w:t>
      </w:r>
      <w:r>
        <w:rPr>
          <w:rFonts w:ascii="Lucida Sans Unicode" w:eastAsia="Lucida Sans Unicode" w:hAnsi="Lucida Sans Unicode" w:cs="Lucida Sans Unicode"/>
          <w:color w:val="000000"/>
          <w:spacing w:val="22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ser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44"/>
          <w:szCs w:val="44"/>
        </w:rPr>
        <w:t>v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i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44"/>
          <w:szCs w:val="44"/>
        </w:rPr>
        <w:t>c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e</w:t>
      </w:r>
      <w:r>
        <w:rPr>
          <w:rFonts w:ascii="Lucida Sans Unicode" w:eastAsia="Lucida Sans Unicode" w:hAnsi="Lucida Sans Unicode" w:cs="Lucida Sans Unicode"/>
          <w:color w:val="000000"/>
          <w:spacing w:val="6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ina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44"/>
          <w:szCs w:val="44"/>
        </w:rPr>
        <w:t>c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cess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44"/>
          <w:szCs w:val="44"/>
        </w:rPr>
        <w:t>i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 xml:space="preserve">ble </w:t>
      </w:r>
      <w:r>
        <w:rPr>
          <w:rFonts w:ascii="Lucida Sans Unicode" w:eastAsia="Lucida Sans Unicode" w:hAnsi="Lucida Sans Unicode" w:cs="Lucida Sans Unicode"/>
          <w:color w:val="000000"/>
          <w:spacing w:val="-1"/>
          <w:sz w:val="44"/>
          <w:szCs w:val="44"/>
        </w:rPr>
        <w:t>t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o</w:t>
      </w:r>
      <w:r>
        <w:rPr>
          <w:rFonts w:ascii="Lucida Sans Unicode" w:eastAsia="Lucida Sans Unicode" w:hAnsi="Lucida Sans Unicode" w:cs="Lucida Sans Unicode"/>
          <w:color w:val="000000"/>
          <w:spacing w:val="9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other</w:t>
      </w:r>
      <w:r>
        <w:rPr>
          <w:rFonts w:ascii="Lucida Sans Unicode" w:eastAsia="Lucida Sans Unicode" w:hAnsi="Lucida Sans Unicode" w:cs="Lucida Sans Unicode"/>
          <w:color w:val="000000"/>
          <w:spacing w:val="4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p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44"/>
          <w:szCs w:val="44"/>
        </w:rPr>
        <w:t>a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rti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44"/>
          <w:szCs w:val="44"/>
        </w:rPr>
        <w:t>e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s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is</w:t>
      </w:r>
      <w:r>
        <w:rPr>
          <w:rFonts w:ascii="Lucida Sans Unicode" w:eastAsia="Lucida Sans Unicode" w:hAnsi="Lucida Sans Unicode" w:cs="Lucida Sans Unicode"/>
          <w:color w:val="000000"/>
          <w:spacing w:val="14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a</w:t>
      </w:r>
      <w:r>
        <w:rPr>
          <w:rFonts w:ascii="Lucida Sans Unicode" w:eastAsia="Lucida Sans Unicode" w:hAnsi="Lucida Sans Unicode" w:cs="Lucida Sans Unicode"/>
          <w:color w:val="000000"/>
          <w:spacing w:val="12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44"/>
          <w:szCs w:val="44"/>
        </w:rPr>
        <w:t>s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e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44"/>
          <w:szCs w:val="44"/>
        </w:rPr>
        <w:t>c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u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44"/>
          <w:szCs w:val="44"/>
        </w:rPr>
        <w:t>r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ity</w:t>
      </w:r>
      <w:r>
        <w:rPr>
          <w:rFonts w:ascii="Lucida Sans Unicode" w:eastAsia="Lucida Sans Unicode" w:hAnsi="Lucida Sans Unicode" w:cs="Lucida Sans Unicode"/>
          <w:color w:val="000000"/>
          <w:spacing w:val="4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threat th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44"/>
          <w:szCs w:val="44"/>
        </w:rPr>
        <w:t>a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t</w:t>
      </w:r>
      <w:r>
        <w:rPr>
          <w:rFonts w:ascii="Lucida Sans Unicode" w:eastAsia="Lucida Sans Unicode" w:hAnsi="Lucida Sans Unicode" w:cs="Lucida Sans Unicode"/>
          <w:color w:val="000000"/>
          <w:spacing w:val="3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cl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44"/>
          <w:szCs w:val="44"/>
        </w:rPr>
        <w:t>a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ssif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44"/>
          <w:szCs w:val="44"/>
        </w:rPr>
        <w:t>i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es</w:t>
      </w:r>
      <w:r>
        <w:rPr>
          <w:rFonts w:ascii="Lucida Sans Unicode" w:eastAsia="Lucida Sans Unicode" w:hAnsi="Lucida Sans Unicode" w:cs="Lucida Sans Unicode"/>
          <w:color w:val="000000"/>
          <w:spacing w:val="9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5"/>
          <w:sz w:val="44"/>
          <w:szCs w:val="44"/>
        </w:rPr>
        <w:t xml:space="preserve">as 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interr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44"/>
          <w:szCs w:val="44"/>
        </w:rPr>
        <w:t>u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p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44"/>
          <w:szCs w:val="44"/>
        </w:rPr>
        <w:t>t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ion</w:t>
      </w:r>
    </w:p>
    <w:p w14:paraId="463C0D23" w14:textId="77777777" w:rsidR="00EF0269" w:rsidRDefault="00EF0269">
      <w:pPr>
        <w:spacing w:before="6" w:line="100" w:lineRule="exact"/>
        <w:rPr>
          <w:sz w:val="10"/>
          <w:szCs w:val="10"/>
        </w:rPr>
      </w:pPr>
    </w:p>
    <w:p w14:paraId="08D0D53B" w14:textId="77777777" w:rsidR="00EF0269" w:rsidRDefault="005109EB">
      <w:pPr>
        <w:ind w:left="902"/>
      </w:pPr>
      <w:r>
        <w:pict w14:anchorId="29DA0287">
          <v:shape id="_x0000_i1030" type="#_x0000_t75" style="width:243.75pt;height:36.75pt">
            <v:imagedata r:id="rId17" o:title=""/>
          </v:shape>
        </w:pict>
      </w:r>
    </w:p>
    <w:p w14:paraId="4E90EB62" w14:textId="77777777" w:rsidR="00EF0269" w:rsidRDefault="00EF0269">
      <w:pPr>
        <w:spacing w:line="200" w:lineRule="exact"/>
      </w:pPr>
    </w:p>
    <w:p w14:paraId="28A2FC39" w14:textId="77777777" w:rsidR="00EF0269" w:rsidRDefault="00EF0269">
      <w:pPr>
        <w:spacing w:line="200" w:lineRule="exact"/>
      </w:pPr>
    </w:p>
    <w:p w14:paraId="0FB2E695" w14:textId="77777777" w:rsidR="00EF0269" w:rsidRDefault="00EF0269">
      <w:pPr>
        <w:spacing w:line="200" w:lineRule="exact"/>
      </w:pPr>
    </w:p>
    <w:p w14:paraId="5D44ADBB" w14:textId="77777777" w:rsidR="00EF0269" w:rsidRDefault="00EF0269">
      <w:pPr>
        <w:spacing w:before="7" w:line="200" w:lineRule="exact"/>
      </w:pPr>
    </w:p>
    <w:p w14:paraId="2EC9C357" w14:textId="77777777" w:rsidR="00EF0269" w:rsidRDefault="00E875C4">
      <w:pPr>
        <w:spacing w:line="680" w:lineRule="exact"/>
        <w:ind w:left="1037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color w:val="2CA1BE"/>
          <w:position w:val="10"/>
          <w:sz w:val="37"/>
          <w:szCs w:val="37"/>
        </w:rPr>
        <w:t xml:space="preserve"> </w:t>
      </w:r>
      <w:r>
        <w:rPr>
          <w:color w:val="2CA1BE"/>
          <w:spacing w:val="28"/>
          <w:position w:val="10"/>
          <w:sz w:val="37"/>
          <w:szCs w:val="37"/>
        </w:rPr>
        <w:t xml:space="preserve"> </w:t>
      </w:r>
      <w:proofErr w:type="gramStart"/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inv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10"/>
          <w:sz w:val="54"/>
          <w:szCs w:val="54"/>
        </w:rPr>
        <w:t>o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l</w:t>
      </w:r>
      <w:r>
        <w:rPr>
          <w:rFonts w:ascii="Lucida Sans Unicode" w:eastAsia="Lucida Sans Unicode" w:hAnsi="Lucida Sans Unicode" w:cs="Lucida Sans Unicode"/>
          <w:color w:val="000000"/>
          <w:spacing w:val="-1"/>
          <w:position w:val="10"/>
          <w:sz w:val="54"/>
          <w:szCs w:val="54"/>
        </w:rPr>
        <w:t>v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 xml:space="preserve">e </w:t>
      </w:r>
      <w:r>
        <w:rPr>
          <w:rFonts w:ascii="Lucida Sans Unicode" w:eastAsia="Lucida Sans Unicode" w:hAnsi="Lucida Sans Unicode" w:cs="Lucida Sans Unicode"/>
          <w:color w:val="000000"/>
          <w:spacing w:val="85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u</w:t>
      </w:r>
      <w:r>
        <w:rPr>
          <w:rFonts w:ascii="Lucida Sans Unicode" w:eastAsia="Lucida Sans Unicode" w:hAnsi="Lucida Sans Unicode" w:cs="Lucida Sans Unicode"/>
          <w:color w:val="000000"/>
          <w:spacing w:val="2"/>
          <w:position w:val="10"/>
          <w:sz w:val="54"/>
          <w:szCs w:val="54"/>
        </w:rPr>
        <w:t>n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autho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10"/>
          <w:sz w:val="54"/>
          <w:szCs w:val="54"/>
        </w:rPr>
        <w:t>r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ized</w:t>
      </w:r>
      <w:proofErr w:type="gramEnd"/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84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ch</w:t>
      </w:r>
      <w:r>
        <w:rPr>
          <w:rFonts w:ascii="Lucida Sans Unicode" w:eastAsia="Lucida Sans Unicode" w:hAnsi="Lucida Sans Unicode" w:cs="Lucida Sans Unicode"/>
          <w:color w:val="000000"/>
          <w:spacing w:val="-3"/>
          <w:position w:val="10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 xml:space="preserve">nging </w:t>
      </w:r>
      <w:r>
        <w:rPr>
          <w:rFonts w:ascii="Lucida Sans Unicode" w:eastAsia="Lucida Sans Unicode" w:hAnsi="Lucida Sans Unicode" w:cs="Lucida Sans Unicode"/>
          <w:color w:val="000000"/>
          <w:spacing w:val="85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-1"/>
          <w:position w:val="10"/>
          <w:sz w:val="54"/>
          <w:szCs w:val="54"/>
        </w:rPr>
        <w:t>o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 xml:space="preserve">f </w:t>
      </w:r>
      <w:r>
        <w:rPr>
          <w:rFonts w:ascii="Lucida Sans Unicode" w:eastAsia="Lucida Sans Unicode" w:hAnsi="Lucida Sans Unicode" w:cs="Lucida Sans Unicode"/>
          <w:color w:val="000000"/>
          <w:spacing w:val="84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 xml:space="preserve">data </w:t>
      </w:r>
      <w:r>
        <w:rPr>
          <w:rFonts w:ascii="Lucida Sans Unicode" w:eastAsia="Lucida Sans Unicode" w:hAnsi="Lucida Sans Unicode" w:cs="Lucida Sans Unicode"/>
          <w:color w:val="000000"/>
          <w:spacing w:val="85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-3"/>
          <w:position w:val="10"/>
          <w:sz w:val="54"/>
          <w:szCs w:val="54"/>
        </w:rPr>
        <w:t>or</w:t>
      </w:r>
    </w:p>
    <w:p w14:paraId="0D57A35F" w14:textId="77777777" w:rsidR="00EF0269" w:rsidRDefault="00E875C4">
      <w:pPr>
        <w:spacing w:line="640" w:lineRule="exact"/>
        <w:ind w:left="1440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tamperi</w:t>
      </w:r>
      <w:r>
        <w:rPr>
          <w:rFonts w:ascii="Lucida Sans Unicode" w:eastAsia="Lucida Sans Unicode" w:hAnsi="Lucida Sans Unicode" w:cs="Lucida Sans Unicode"/>
          <w:spacing w:val="-3"/>
          <w:position w:val="11"/>
          <w:sz w:val="54"/>
          <w:szCs w:val="54"/>
        </w:rPr>
        <w:t>n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g</w:t>
      </w:r>
      <w:r>
        <w:rPr>
          <w:rFonts w:ascii="Lucida Sans Unicode" w:eastAsia="Lucida Sans Unicode" w:hAnsi="Lucida Sans Unicode" w:cs="Lucida Sans Unicode"/>
          <w:spacing w:val="60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with</w:t>
      </w:r>
      <w:r>
        <w:rPr>
          <w:rFonts w:ascii="Lucida Sans Unicode" w:eastAsia="Lucida Sans Unicode" w:hAnsi="Lucida Sans Unicode" w:cs="Lucida Sans Unicode"/>
          <w:spacing w:val="59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spacing w:val="57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serv</w:t>
      </w:r>
      <w:r>
        <w:rPr>
          <w:rFonts w:ascii="Lucida Sans Unicode" w:eastAsia="Lucida Sans Unicode" w:hAnsi="Lucida Sans Unicode" w:cs="Lucida Sans Unicode"/>
          <w:spacing w:val="-1"/>
          <w:position w:val="11"/>
          <w:sz w:val="54"/>
          <w:szCs w:val="54"/>
        </w:rPr>
        <w:t>i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ce</w:t>
      </w:r>
      <w:r>
        <w:rPr>
          <w:rFonts w:ascii="Lucida Sans Unicode" w:eastAsia="Lucida Sans Unicode" w:hAnsi="Lucida Sans Unicode" w:cs="Lucida Sans Unicode"/>
          <w:spacing w:val="59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>s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o</w:t>
      </w:r>
      <w:r>
        <w:rPr>
          <w:rFonts w:ascii="Lucida Sans Unicode" w:eastAsia="Lucida Sans Unicode" w:hAnsi="Lucida Sans Unicode" w:cs="Lucida Sans Unicode"/>
          <w:spacing w:val="59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that</w:t>
      </w:r>
      <w:r>
        <w:rPr>
          <w:rFonts w:ascii="Lucida Sans Unicode" w:eastAsia="Lucida Sans Unicode" w:hAnsi="Lucida Sans Unicode" w:cs="Lucida Sans Unicode"/>
          <w:spacing w:val="60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it</w:t>
      </w:r>
      <w:r>
        <w:rPr>
          <w:rFonts w:ascii="Lucida Sans Unicode" w:eastAsia="Lucida Sans Unicode" w:hAnsi="Lucida Sans Unicode" w:cs="Lucida Sans Unicode"/>
          <w:spacing w:val="59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spacing w:val="1"/>
          <w:position w:val="11"/>
          <w:sz w:val="54"/>
          <w:szCs w:val="54"/>
        </w:rPr>
        <w:t>n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o</w:t>
      </w:r>
      <w:r>
        <w:rPr>
          <w:rFonts w:ascii="Lucida Sans Unicode" w:eastAsia="Lucida Sans Unicode" w:hAnsi="Lucida Sans Unicode" w:cs="Lucida Sans Unicode"/>
          <w:spacing w:val="59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longer</w:t>
      </w:r>
    </w:p>
    <w:p w14:paraId="762320EA" w14:textId="77777777" w:rsidR="00EF0269" w:rsidRDefault="00E875C4">
      <w:pPr>
        <w:spacing w:line="640" w:lineRule="exact"/>
        <w:ind w:left="1440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adheres</w:t>
      </w:r>
      <w:r>
        <w:rPr>
          <w:rFonts w:ascii="Lucida Sans Unicode" w:eastAsia="Lucida Sans Unicode" w:hAnsi="Lucida Sans Unicode" w:cs="Lucida Sans Unicode"/>
          <w:spacing w:val="-5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to</w:t>
      </w:r>
      <w:r>
        <w:rPr>
          <w:rFonts w:ascii="Lucida Sans Unicode" w:eastAsia="Lucida Sans Unicode" w:hAnsi="Lucida Sans Unicode" w:cs="Lucida Sans Unicode"/>
          <w:spacing w:val="2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its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original</w:t>
      </w:r>
      <w:r>
        <w:rPr>
          <w:rFonts w:ascii="Lucida Sans Unicode" w:eastAsia="Lucida Sans Unicode" w:hAnsi="Lucida Sans Unicode" w:cs="Lucida Sans Unicode"/>
          <w:spacing w:val="-4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s</w:t>
      </w:r>
      <w:r>
        <w:rPr>
          <w:rFonts w:ascii="Lucida Sans Unicode" w:eastAsia="Lucida Sans Unicode" w:hAnsi="Lucida Sans Unicode" w:cs="Lucida Sans Unicode"/>
          <w:spacing w:val="1"/>
          <w:position w:val="11"/>
          <w:sz w:val="54"/>
          <w:szCs w:val="54"/>
        </w:rPr>
        <w:t>p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ecific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tions</w:t>
      </w:r>
    </w:p>
    <w:p w14:paraId="3CB2B40F" w14:textId="77777777" w:rsidR="00EF0269" w:rsidRDefault="00E875C4">
      <w:pPr>
        <w:spacing w:line="720" w:lineRule="exact"/>
        <w:ind w:left="1037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color w:val="2CA1BE"/>
          <w:position w:val="9"/>
          <w:sz w:val="37"/>
          <w:szCs w:val="37"/>
        </w:rPr>
        <w:t xml:space="preserve"> </w:t>
      </w:r>
      <w:r>
        <w:rPr>
          <w:color w:val="2CA1BE"/>
          <w:spacing w:val="28"/>
          <w:position w:val="9"/>
          <w:sz w:val="37"/>
          <w:szCs w:val="37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>Example</w:t>
      </w:r>
    </w:p>
    <w:p w14:paraId="2EB27173" w14:textId="77777777" w:rsidR="00EF0269" w:rsidRDefault="00E875C4">
      <w:pPr>
        <w:tabs>
          <w:tab w:val="left" w:pos="1840"/>
        </w:tabs>
        <w:spacing w:before="8" w:line="187" w:lineRule="auto"/>
        <w:ind w:left="1844" w:right="11" w:hanging="360"/>
        <w:jc w:val="both"/>
        <w:rPr>
          <w:rFonts w:ascii="Lucida Sans Unicode" w:eastAsia="Lucida Sans Unicode" w:hAnsi="Lucida Sans Unicode" w:cs="Lucida Sans Unicode"/>
          <w:sz w:val="40"/>
          <w:szCs w:val="40"/>
        </w:rPr>
        <w:sectPr w:rsidR="00EF0269">
          <w:footerReference w:type="default" r:id="rId18"/>
          <w:pgSz w:w="14400" w:h="10800" w:orient="landscape"/>
          <w:pgMar w:top="780" w:right="760" w:bottom="280" w:left="0" w:header="0" w:footer="970" w:gutter="0"/>
          <w:cols w:space="720"/>
        </w:sectPr>
      </w:pPr>
      <w:r>
        <w:rPr>
          <w:rFonts w:ascii="Verdana" w:eastAsia="Verdana" w:hAnsi="Verdana" w:cs="Verdana"/>
          <w:color w:val="2CA1BE"/>
          <w:sz w:val="40"/>
          <w:szCs w:val="40"/>
        </w:rPr>
        <w:t>◦</w:t>
      </w:r>
      <w:r>
        <w:rPr>
          <w:rFonts w:ascii="Verdana" w:eastAsia="Verdana" w:hAnsi="Verdana" w:cs="Verdana"/>
          <w:color w:val="2CA1BE"/>
          <w:sz w:val="40"/>
          <w:szCs w:val="40"/>
        </w:rPr>
        <w:tab/>
      </w:r>
      <w:r>
        <w:rPr>
          <w:rFonts w:ascii="Lucida Sans Unicode" w:eastAsia="Lucida Sans Unicode" w:hAnsi="Lucida Sans Unicode" w:cs="Lucida Sans Unicode"/>
          <w:color w:val="000000"/>
          <w:sz w:val="40"/>
          <w:szCs w:val="40"/>
        </w:rPr>
        <w:t>Modi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40"/>
          <w:szCs w:val="40"/>
        </w:rPr>
        <w:t>f</w:t>
      </w:r>
      <w:r>
        <w:rPr>
          <w:rFonts w:ascii="Lucida Sans Unicode" w:eastAsia="Lucida Sans Unicode" w:hAnsi="Lucida Sans Unicode" w:cs="Lucida Sans Unicode"/>
          <w:color w:val="000000"/>
          <w:sz w:val="40"/>
          <w:szCs w:val="40"/>
        </w:rPr>
        <w:t>i</w:t>
      </w:r>
      <w:r>
        <w:rPr>
          <w:rFonts w:ascii="Lucida Sans Unicode" w:eastAsia="Lucida Sans Unicode" w:hAnsi="Lucida Sans Unicode" w:cs="Lucida Sans Unicode"/>
          <w:color w:val="000000"/>
          <w:spacing w:val="-3"/>
          <w:sz w:val="40"/>
          <w:szCs w:val="40"/>
        </w:rPr>
        <w:t>c</w:t>
      </w:r>
      <w:r>
        <w:rPr>
          <w:rFonts w:ascii="Lucida Sans Unicode" w:eastAsia="Lucida Sans Unicode" w:hAnsi="Lucida Sans Unicode" w:cs="Lucida Sans Unicode"/>
          <w:color w:val="000000"/>
          <w:sz w:val="40"/>
          <w:szCs w:val="40"/>
        </w:rPr>
        <w:t>a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40"/>
          <w:szCs w:val="40"/>
        </w:rPr>
        <w:t>t</w:t>
      </w:r>
      <w:r>
        <w:rPr>
          <w:rFonts w:ascii="Lucida Sans Unicode" w:eastAsia="Lucida Sans Unicode" w:hAnsi="Lucida Sans Unicode" w:cs="Lucida Sans Unicode"/>
          <w:color w:val="000000"/>
          <w:sz w:val="40"/>
          <w:szCs w:val="40"/>
        </w:rPr>
        <w:t>i</w:t>
      </w:r>
      <w:r>
        <w:rPr>
          <w:rFonts w:ascii="Lucida Sans Unicode" w:eastAsia="Lucida Sans Unicode" w:hAnsi="Lucida Sans Unicode" w:cs="Lucida Sans Unicode"/>
          <w:color w:val="000000"/>
          <w:spacing w:val="-3"/>
          <w:sz w:val="40"/>
          <w:szCs w:val="40"/>
        </w:rPr>
        <w:t>o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40"/>
          <w:szCs w:val="40"/>
        </w:rPr>
        <w:t>n</w:t>
      </w:r>
      <w:r>
        <w:rPr>
          <w:rFonts w:ascii="Lucida Sans Unicode" w:eastAsia="Lucida Sans Unicode" w:hAnsi="Lucida Sans Unicode" w:cs="Lucida Sans Unicode"/>
          <w:color w:val="000000"/>
          <w:sz w:val="40"/>
          <w:szCs w:val="40"/>
        </w:rPr>
        <w:t xml:space="preserve">s   </w:t>
      </w:r>
      <w:r>
        <w:rPr>
          <w:rFonts w:ascii="Lucida Sans Unicode" w:eastAsia="Lucida Sans Unicode" w:hAnsi="Lucida Sans Unicode" w:cs="Lucida Sans Unicode"/>
          <w:color w:val="000000"/>
          <w:spacing w:val="3"/>
          <w:sz w:val="40"/>
          <w:szCs w:val="40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0"/>
          <w:szCs w:val="40"/>
        </w:rPr>
        <w:t>inclu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40"/>
          <w:szCs w:val="40"/>
        </w:rPr>
        <w:t>d</w:t>
      </w:r>
      <w:r>
        <w:rPr>
          <w:rFonts w:ascii="Lucida Sans Unicode" w:eastAsia="Lucida Sans Unicode" w:hAnsi="Lucida Sans Unicode" w:cs="Lucida Sans Unicode"/>
          <w:color w:val="000000"/>
          <w:sz w:val="40"/>
          <w:szCs w:val="40"/>
        </w:rPr>
        <w:t xml:space="preserve">e  </w:t>
      </w:r>
      <w:r>
        <w:rPr>
          <w:rFonts w:ascii="Lucida Sans Unicode" w:eastAsia="Lucida Sans Unicode" w:hAnsi="Lucida Sans Unicode" w:cs="Lucida Sans Unicode"/>
          <w:color w:val="000000"/>
          <w:spacing w:val="126"/>
          <w:sz w:val="40"/>
          <w:szCs w:val="40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0"/>
          <w:szCs w:val="40"/>
        </w:rPr>
        <w:t>in</w:t>
      </w:r>
      <w:r>
        <w:rPr>
          <w:rFonts w:ascii="Lucida Sans Unicode" w:eastAsia="Lucida Sans Unicode" w:hAnsi="Lucida Sans Unicode" w:cs="Lucida Sans Unicode"/>
          <w:color w:val="000000"/>
          <w:spacing w:val="-1"/>
          <w:sz w:val="40"/>
          <w:szCs w:val="40"/>
        </w:rPr>
        <w:t>t</w:t>
      </w:r>
      <w:r>
        <w:rPr>
          <w:rFonts w:ascii="Lucida Sans Unicode" w:eastAsia="Lucida Sans Unicode" w:hAnsi="Lucida Sans Unicode" w:cs="Lucida Sans Unicode"/>
          <w:color w:val="000000"/>
          <w:sz w:val="40"/>
          <w:szCs w:val="40"/>
        </w:rPr>
        <w:t>e</w:t>
      </w:r>
      <w:r>
        <w:rPr>
          <w:rFonts w:ascii="Lucida Sans Unicode" w:eastAsia="Lucida Sans Unicode" w:hAnsi="Lucida Sans Unicode" w:cs="Lucida Sans Unicode"/>
          <w:color w:val="000000"/>
          <w:spacing w:val="-1"/>
          <w:sz w:val="40"/>
          <w:szCs w:val="40"/>
        </w:rPr>
        <w:t>r</w:t>
      </w:r>
      <w:r>
        <w:rPr>
          <w:rFonts w:ascii="Lucida Sans Unicode" w:eastAsia="Lucida Sans Unicode" w:hAnsi="Lucida Sans Unicode" w:cs="Lucida Sans Unicode"/>
          <w:color w:val="000000"/>
          <w:sz w:val="40"/>
          <w:szCs w:val="40"/>
        </w:rPr>
        <w:t>cept</w:t>
      </w:r>
      <w:r>
        <w:rPr>
          <w:rFonts w:ascii="Lucida Sans Unicode" w:eastAsia="Lucida Sans Unicode" w:hAnsi="Lucida Sans Unicode" w:cs="Lucida Sans Unicode"/>
          <w:color w:val="000000"/>
          <w:spacing w:val="-5"/>
          <w:sz w:val="40"/>
          <w:szCs w:val="40"/>
        </w:rPr>
        <w:t>i</w:t>
      </w:r>
      <w:r>
        <w:rPr>
          <w:rFonts w:ascii="Lucida Sans Unicode" w:eastAsia="Lucida Sans Unicode" w:hAnsi="Lucida Sans Unicode" w:cs="Lucida Sans Unicode"/>
          <w:color w:val="000000"/>
          <w:sz w:val="40"/>
          <w:szCs w:val="40"/>
        </w:rPr>
        <w:t xml:space="preserve">ng   </w:t>
      </w:r>
      <w:r>
        <w:rPr>
          <w:rFonts w:ascii="Lucida Sans Unicode" w:eastAsia="Lucida Sans Unicode" w:hAnsi="Lucida Sans Unicode" w:cs="Lucida Sans Unicode"/>
          <w:color w:val="000000"/>
          <w:spacing w:val="4"/>
          <w:sz w:val="40"/>
          <w:szCs w:val="40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0"/>
          <w:szCs w:val="40"/>
        </w:rPr>
        <w:t xml:space="preserve">and   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40"/>
          <w:szCs w:val="40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0"/>
          <w:szCs w:val="40"/>
        </w:rPr>
        <w:t>sub</w:t>
      </w:r>
      <w:r>
        <w:rPr>
          <w:rFonts w:ascii="Lucida Sans Unicode" w:eastAsia="Lucida Sans Unicode" w:hAnsi="Lucida Sans Unicode" w:cs="Lucida Sans Unicode"/>
          <w:color w:val="000000"/>
          <w:spacing w:val="-1"/>
          <w:sz w:val="40"/>
          <w:szCs w:val="40"/>
        </w:rPr>
        <w:t>s</w:t>
      </w:r>
      <w:r>
        <w:rPr>
          <w:rFonts w:ascii="Lucida Sans Unicode" w:eastAsia="Lucida Sans Unicode" w:hAnsi="Lucida Sans Unicode" w:cs="Lucida Sans Unicode"/>
          <w:color w:val="000000"/>
          <w:sz w:val="40"/>
          <w:szCs w:val="40"/>
        </w:rPr>
        <w:t>eq</w:t>
      </w:r>
      <w:r>
        <w:rPr>
          <w:rFonts w:ascii="Lucida Sans Unicode" w:eastAsia="Lucida Sans Unicode" w:hAnsi="Lucida Sans Unicode" w:cs="Lucida Sans Unicode"/>
          <w:color w:val="000000"/>
          <w:spacing w:val="-3"/>
          <w:sz w:val="40"/>
          <w:szCs w:val="40"/>
        </w:rPr>
        <w:t>u</w:t>
      </w:r>
      <w:r>
        <w:rPr>
          <w:rFonts w:ascii="Lucida Sans Unicode" w:eastAsia="Lucida Sans Unicode" w:hAnsi="Lucida Sans Unicode" w:cs="Lucida Sans Unicode"/>
          <w:color w:val="000000"/>
          <w:sz w:val="40"/>
          <w:szCs w:val="40"/>
        </w:rPr>
        <w:t>ent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40"/>
          <w:szCs w:val="40"/>
        </w:rPr>
        <w:t>l</w:t>
      </w:r>
      <w:r>
        <w:rPr>
          <w:rFonts w:ascii="Lucida Sans Unicode" w:eastAsia="Lucida Sans Unicode" w:hAnsi="Lucida Sans Unicode" w:cs="Lucida Sans Unicode"/>
          <w:color w:val="000000"/>
          <w:sz w:val="40"/>
          <w:szCs w:val="40"/>
        </w:rPr>
        <w:t>y ch</w:t>
      </w:r>
      <w:r>
        <w:rPr>
          <w:rFonts w:ascii="Lucida Sans Unicode" w:eastAsia="Lucida Sans Unicode" w:hAnsi="Lucida Sans Unicode" w:cs="Lucida Sans Unicode"/>
          <w:color w:val="000000"/>
          <w:spacing w:val="-3"/>
          <w:sz w:val="40"/>
          <w:szCs w:val="40"/>
        </w:rPr>
        <w:t>a</w:t>
      </w:r>
      <w:r>
        <w:rPr>
          <w:rFonts w:ascii="Lucida Sans Unicode" w:eastAsia="Lucida Sans Unicode" w:hAnsi="Lucida Sans Unicode" w:cs="Lucida Sans Unicode"/>
          <w:color w:val="000000"/>
          <w:sz w:val="40"/>
          <w:szCs w:val="40"/>
        </w:rPr>
        <w:t xml:space="preserve">nging  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40"/>
          <w:szCs w:val="40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-4"/>
          <w:sz w:val="40"/>
          <w:szCs w:val="40"/>
        </w:rPr>
        <w:t>t</w:t>
      </w:r>
      <w:r>
        <w:rPr>
          <w:rFonts w:ascii="Lucida Sans Unicode" w:eastAsia="Lucida Sans Unicode" w:hAnsi="Lucida Sans Unicode" w:cs="Lucida Sans Unicode"/>
          <w:color w:val="000000"/>
          <w:sz w:val="40"/>
          <w:szCs w:val="40"/>
        </w:rPr>
        <w:t>r</w:t>
      </w:r>
      <w:r>
        <w:rPr>
          <w:rFonts w:ascii="Lucida Sans Unicode" w:eastAsia="Lucida Sans Unicode" w:hAnsi="Lucida Sans Unicode" w:cs="Lucida Sans Unicode"/>
          <w:color w:val="000000"/>
          <w:spacing w:val="-4"/>
          <w:sz w:val="40"/>
          <w:szCs w:val="40"/>
        </w:rPr>
        <w:t>a</w:t>
      </w:r>
      <w:r>
        <w:rPr>
          <w:rFonts w:ascii="Lucida Sans Unicode" w:eastAsia="Lucida Sans Unicode" w:hAnsi="Lucida Sans Unicode" w:cs="Lucida Sans Unicode"/>
          <w:color w:val="000000"/>
          <w:sz w:val="40"/>
          <w:szCs w:val="40"/>
        </w:rPr>
        <w:t>nsmi</w:t>
      </w:r>
      <w:r>
        <w:rPr>
          <w:rFonts w:ascii="Lucida Sans Unicode" w:eastAsia="Lucida Sans Unicode" w:hAnsi="Lucida Sans Unicode" w:cs="Lucida Sans Unicode"/>
          <w:color w:val="000000"/>
          <w:spacing w:val="-1"/>
          <w:sz w:val="40"/>
          <w:szCs w:val="40"/>
        </w:rPr>
        <w:t>t</w:t>
      </w:r>
      <w:r>
        <w:rPr>
          <w:rFonts w:ascii="Lucida Sans Unicode" w:eastAsia="Lucida Sans Unicode" w:hAnsi="Lucida Sans Unicode" w:cs="Lucida Sans Unicode"/>
          <w:color w:val="000000"/>
          <w:sz w:val="40"/>
          <w:szCs w:val="40"/>
        </w:rPr>
        <w:t xml:space="preserve">ted   </w:t>
      </w:r>
      <w:proofErr w:type="gramStart"/>
      <w:r>
        <w:rPr>
          <w:rFonts w:ascii="Lucida Sans Unicode" w:eastAsia="Lucida Sans Unicode" w:hAnsi="Lucida Sans Unicode" w:cs="Lucida Sans Unicode"/>
          <w:color w:val="000000"/>
          <w:sz w:val="40"/>
          <w:szCs w:val="40"/>
        </w:rPr>
        <w:t>da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40"/>
          <w:szCs w:val="40"/>
        </w:rPr>
        <w:t>t</w:t>
      </w:r>
      <w:r>
        <w:rPr>
          <w:rFonts w:ascii="Lucida Sans Unicode" w:eastAsia="Lucida Sans Unicode" w:hAnsi="Lucida Sans Unicode" w:cs="Lucida Sans Unicode"/>
          <w:color w:val="000000"/>
          <w:sz w:val="40"/>
          <w:szCs w:val="40"/>
        </w:rPr>
        <w:t xml:space="preserve">a,  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40"/>
          <w:szCs w:val="40"/>
        </w:rPr>
        <w:t xml:space="preserve"> </w:t>
      </w:r>
      <w:proofErr w:type="gramEnd"/>
      <w:r>
        <w:rPr>
          <w:rFonts w:ascii="Lucida Sans Unicode" w:eastAsia="Lucida Sans Unicode" w:hAnsi="Lucida Sans Unicode" w:cs="Lucida Sans Unicode"/>
          <w:color w:val="000000"/>
          <w:sz w:val="40"/>
          <w:szCs w:val="40"/>
        </w:rPr>
        <w:t>t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40"/>
          <w:szCs w:val="40"/>
        </w:rPr>
        <w:t>a</w:t>
      </w:r>
      <w:r>
        <w:rPr>
          <w:rFonts w:ascii="Lucida Sans Unicode" w:eastAsia="Lucida Sans Unicode" w:hAnsi="Lucida Sans Unicode" w:cs="Lucida Sans Unicode"/>
          <w:color w:val="000000"/>
          <w:sz w:val="40"/>
          <w:szCs w:val="40"/>
        </w:rPr>
        <w:t>mper</w:t>
      </w:r>
      <w:r>
        <w:rPr>
          <w:rFonts w:ascii="Lucida Sans Unicode" w:eastAsia="Lucida Sans Unicode" w:hAnsi="Lucida Sans Unicode" w:cs="Lucida Sans Unicode"/>
          <w:color w:val="000000"/>
          <w:spacing w:val="-4"/>
          <w:sz w:val="40"/>
          <w:szCs w:val="40"/>
        </w:rPr>
        <w:t>i</w:t>
      </w:r>
      <w:r>
        <w:rPr>
          <w:rFonts w:ascii="Lucida Sans Unicode" w:eastAsia="Lucida Sans Unicode" w:hAnsi="Lucida Sans Unicode" w:cs="Lucida Sans Unicode"/>
          <w:color w:val="000000"/>
          <w:sz w:val="40"/>
          <w:szCs w:val="40"/>
        </w:rPr>
        <w:t xml:space="preserve">ng   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40"/>
          <w:szCs w:val="40"/>
        </w:rPr>
        <w:t>w</w:t>
      </w:r>
      <w:r>
        <w:rPr>
          <w:rFonts w:ascii="Lucida Sans Unicode" w:eastAsia="Lucida Sans Unicode" w:hAnsi="Lucida Sans Unicode" w:cs="Lucida Sans Unicode"/>
          <w:color w:val="000000"/>
          <w:sz w:val="40"/>
          <w:szCs w:val="40"/>
        </w:rPr>
        <w:t>i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40"/>
          <w:szCs w:val="40"/>
        </w:rPr>
        <w:t>t</w:t>
      </w:r>
      <w:r>
        <w:rPr>
          <w:rFonts w:ascii="Lucida Sans Unicode" w:eastAsia="Lucida Sans Unicode" w:hAnsi="Lucida Sans Unicode" w:cs="Lucida Sans Unicode"/>
          <w:color w:val="000000"/>
          <w:sz w:val="40"/>
          <w:szCs w:val="40"/>
        </w:rPr>
        <w:t xml:space="preserve">h  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40"/>
          <w:szCs w:val="40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0"/>
          <w:szCs w:val="40"/>
        </w:rPr>
        <w:t>da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40"/>
          <w:szCs w:val="40"/>
        </w:rPr>
        <w:t>t</w:t>
      </w:r>
      <w:r>
        <w:rPr>
          <w:rFonts w:ascii="Lucida Sans Unicode" w:eastAsia="Lucida Sans Unicode" w:hAnsi="Lucida Sans Unicode" w:cs="Lucida Sans Unicode"/>
          <w:color w:val="000000"/>
          <w:sz w:val="40"/>
          <w:szCs w:val="40"/>
        </w:rPr>
        <w:t>ab</w:t>
      </w:r>
      <w:r>
        <w:rPr>
          <w:rFonts w:ascii="Lucida Sans Unicode" w:eastAsia="Lucida Sans Unicode" w:hAnsi="Lucida Sans Unicode" w:cs="Lucida Sans Unicode"/>
          <w:color w:val="000000"/>
          <w:spacing w:val="-4"/>
          <w:sz w:val="40"/>
          <w:szCs w:val="40"/>
        </w:rPr>
        <w:t>a</w:t>
      </w:r>
      <w:r>
        <w:rPr>
          <w:rFonts w:ascii="Lucida Sans Unicode" w:eastAsia="Lucida Sans Unicode" w:hAnsi="Lucida Sans Unicode" w:cs="Lucida Sans Unicode"/>
          <w:color w:val="000000"/>
          <w:sz w:val="40"/>
          <w:szCs w:val="40"/>
        </w:rPr>
        <w:t>se entr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40"/>
          <w:szCs w:val="40"/>
        </w:rPr>
        <w:t>i</w:t>
      </w:r>
      <w:r>
        <w:rPr>
          <w:rFonts w:ascii="Lucida Sans Unicode" w:eastAsia="Lucida Sans Unicode" w:hAnsi="Lucida Sans Unicode" w:cs="Lucida Sans Unicode"/>
          <w:color w:val="000000"/>
          <w:sz w:val="40"/>
          <w:szCs w:val="40"/>
        </w:rPr>
        <w:t>es,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40"/>
          <w:szCs w:val="40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-3"/>
          <w:sz w:val="40"/>
          <w:szCs w:val="40"/>
        </w:rPr>
        <w:t>a</w:t>
      </w:r>
      <w:r>
        <w:rPr>
          <w:rFonts w:ascii="Lucida Sans Unicode" w:eastAsia="Lucida Sans Unicode" w:hAnsi="Lucida Sans Unicode" w:cs="Lucida Sans Unicode"/>
          <w:color w:val="000000"/>
          <w:sz w:val="40"/>
          <w:szCs w:val="40"/>
        </w:rPr>
        <w:t>nd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40"/>
          <w:szCs w:val="40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0"/>
          <w:szCs w:val="40"/>
        </w:rPr>
        <w:t>ch</w:t>
      </w:r>
      <w:r>
        <w:rPr>
          <w:rFonts w:ascii="Lucida Sans Unicode" w:eastAsia="Lucida Sans Unicode" w:hAnsi="Lucida Sans Unicode" w:cs="Lucida Sans Unicode"/>
          <w:color w:val="000000"/>
          <w:spacing w:val="-3"/>
          <w:sz w:val="40"/>
          <w:szCs w:val="40"/>
        </w:rPr>
        <w:t>a</w:t>
      </w:r>
      <w:r>
        <w:rPr>
          <w:rFonts w:ascii="Lucida Sans Unicode" w:eastAsia="Lucida Sans Unicode" w:hAnsi="Lucida Sans Unicode" w:cs="Lucida Sans Unicode"/>
          <w:color w:val="000000"/>
          <w:sz w:val="40"/>
          <w:szCs w:val="40"/>
        </w:rPr>
        <w:t>nging a pr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40"/>
          <w:szCs w:val="40"/>
        </w:rPr>
        <w:t>o</w:t>
      </w:r>
      <w:r>
        <w:rPr>
          <w:rFonts w:ascii="Lucida Sans Unicode" w:eastAsia="Lucida Sans Unicode" w:hAnsi="Lucida Sans Unicode" w:cs="Lucida Sans Unicode"/>
          <w:color w:val="000000"/>
          <w:sz w:val="40"/>
          <w:szCs w:val="40"/>
        </w:rPr>
        <w:t>gr</w:t>
      </w:r>
      <w:r>
        <w:rPr>
          <w:rFonts w:ascii="Lucida Sans Unicode" w:eastAsia="Lucida Sans Unicode" w:hAnsi="Lucida Sans Unicode" w:cs="Lucida Sans Unicode"/>
          <w:color w:val="000000"/>
          <w:spacing w:val="-3"/>
          <w:sz w:val="40"/>
          <w:szCs w:val="40"/>
        </w:rPr>
        <w:t>a</w:t>
      </w:r>
      <w:r>
        <w:rPr>
          <w:rFonts w:ascii="Lucida Sans Unicode" w:eastAsia="Lucida Sans Unicode" w:hAnsi="Lucida Sans Unicode" w:cs="Lucida Sans Unicode"/>
          <w:color w:val="000000"/>
          <w:sz w:val="40"/>
          <w:szCs w:val="40"/>
        </w:rPr>
        <w:t>m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40"/>
          <w:szCs w:val="40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-3"/>
          <w:sz w:val="40"/>
          <w:szCs w:val="40"/>
        </w:rPr>
        <w:t>s</w:t>
      </w:r>
      <w:r>
        <w:rPr>
          <w:rFonts w:ascii="Lucida Sans Unicode" w:eastAsia="Lucida Sans Unicode" w:hAnsi="Lucida Sans Unicode" w:cs="Lucida Sans Unicode"/>
          <w:color w:val="000000"/>
          <w:sz w:val="40"/>
          <w:szCs w:val="40"/>
        </w:rPr>
        <w:t>o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40"/>
          <w:szCs w:val="40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0"/>
          <w:szCs w:val="40"/>
        </w:rPr>
        <w:t>that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40"/>
          <w:szCs w:val="40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-1"/>
          <w:sz w:val="40"/>
          <w:szCs w:val="40"/>
        </w:rPr>
        <w:t>i</w:t>
      </w:r>
      <w:r>
        <w:rPr>
          <w:rFonts w:ascii="Lucida Sans Unicode" w:eastAsia="Lucida Sans Unicode" w:hAnsi="Lucida Sans Unicode" w:cs="Lucida Sans Unicode"/>
          <w:color w:val="000000"/>
          <w:sz w:val="40"/>
          <w:szCs w:val="40"/>
        </w:rPr>
        <w:t>t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40"/>
          <w:szCs w:val="40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0"/>
          <w:szCs w:val="40"/>
        </w:rPr>
        <w:t>secr</w:t>
      </w:r>
      <w:r>
        <w:rPr>
          <w:rFonts w:ascii="Lucida Sans Unicode" w:eastAsia="Lucida Sans Unicode" w:hAnsi="Lucida Sans Unicode" w:cs="Lucida Sans Unicode"/>
          <w:color w:val="000000"/>
          <w:spacing w:val="-3"/>
          <w:sz w:val="40"/>
          <w:szCs w:val="40"/>
        </w:rPr>
        <w:t>e</w:t>
      </w:r>
      <w:r>
        <w:rPr>
          <w:rFonts w:ascii="Lucida Sans Unicode" w:eastAsia="Lucida Sans Unicode" w:hAnsi="Lucida Sans Unicode" w:cs="Lucida Sans Unicode"/>
          <w:color w:val="000000"/>
          <w:sz w:val="40"/>
          <w:szCs w:val="40"/>
        </w:rPr>
        <w:t>t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40"/>
          <w:szCs w:val="40"/>
        </w:rPr>
        <w:t>l</w:t>
      </w:r>
      <w:r>
        <w:rPr>
          <w:rFonts w:ascii="Lucida Sans Unicode" w:eastAsia="Lucida Sans Unicode" w:hAnsi="Lucida Sans Unicode" w:cs="Lucida Sans Unicode"/>
          <w:color w:val="000000"/>
          <w:sz w:val="40"/>
          <w:szCs w:val="40"/>
        </w:rPr>
        <w:t>y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40"/>
          <w:szCs w:val="40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0"/>
          <w:szCs w:val="40"/>
        </w:rPr>
        <w:t>logs</w:t>
      </w:r>
      <w:r>
        <w:rPr>
          <w:rFonts w:ascii="Lucida Sans Unicode" w:eastAsia="Lucida Sans Unicode" w:hAnsi="Lucida Sans Unicode" w:cs="Lucida Sans Unicode"/>
          <w:color w:val="000000"/>
          <w:spacing w:val="3"/>
          <w:sz w:val="40"/>
          <w:szCs w:val="40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0"/>
          <w:szCs w:val="40"/>
        </w:rPr>
        <w:t>the acti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40"/>
          <w:szCs w:val="40"/>
        </w:rPr>
        <w:t>v</w:t>
      </w:r>
      <w:r>
        <w:rPr>
          <w:rFonts w:ascii="Lucida Sans Unicode" w:eastAsia="Lucida Sans Unicode" w:hAnsi="Lucida Sans Unicode" w:cs="Lucida Sans Unicode"/>
          <w:color w:val="000000"/>
          <w:sz w:val="40"/>
          <w:szCs w:val="40"/>
        </w:rPr>
        <w:t>i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40"/>
          <w:szCs w:val="40"/>
        </w:rPr>
        <w:t>t</w:t>
      </w:r>
      <w:r>
        <w:rPr>
          <w:rFonts w:ascii="Lucida Sans Unicode" w:eastAsia="Lucida Sans Unicode" w:hAnsi="Lucida Sans Unicode" w:cs="Lucida Sans Unicode"/>
          <w:color w:val="000000"/>
          <w:sz w:val="40"/>
          <w:szCs w:val="40"/>
        </w:rPr>
        <w:t>ies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40"/>
          <w:szCs w:val="40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40"/>
          <w:szCs w:val="40"/>
        </w:rPr>
        <w:t>o</w:t>
      </w:r>
      <w:r>
        <w:rPr>
          <w:rFonts w:ascii="Lucida Sans Unicode" w:eastAsia="Lucida Sans Unicode" w:hAnsi="Lucida Sans Unicode" w:cs="Lucida Sans Unicode"/>
          <w:color w:val="000000"/>
          <w:sz w:val="40"/>
          <w:szCs w:val="40"/>
        </w:rPr>
        <w:t>f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40"/>
          <w:szCs w:val="40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0"/>
          <w:szCs w:val="40"/>
        </w:rPr>
        <w:t>i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40"/>
          <w:szCs w:val="40"/>
        </w:rPr>
        <w:t>t</w:t>
      </w:r>
      <w:r>
        <w:rPr>
          <w:rFonts w:ascii="Lucida Sans Unicode" w:eastAsia="Lucida Sans Unicode" w:hAnsi="Lucida Sans Unicode" w:cs="Lucida Sans Unicode"/>
          <w:color w:val="000000"/>
          <w:sz w:val="40"/>
          <w:szCs w:val="40"/>
        </w:rPr>
        <w:t>s</w:t>
      </w:r>
      <w:r>
        <w:rPr>
          <w:rFonts w:ascii="Lucida Sans Unicode" w:eastAsia="Lucida Sans Unicode" w:hAnsi="Lucida Sans Unicode" w:cs="Lucida Sans Unicode"/>
          <w:color w:val="000000"/>
          <w:spacing w:val="3"/>
          <w:sz w:val="40"/>
          <w:szCs w:val="40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0"/>
          <w:szCs w:val="40"/>
        </w:rPr>
        <w:t>user.</w:t>
      </w:r>
    </w:p>
    <w:p w14:paraId="0EB725FE" w14:textId="77777777" w:rsidR="00EF0269" w:rsidRDefault="005109EB">
      <w:pPr>
        <w:spacing w:before="95"/>
        <w:ind w:left="902"/>
      </w:pPr>
      <w:r>
        <w:lastRenderedPageBreak/>
        <w:pict w14:anchorId="2B9FB1E3">
          <v:shape id="_x0000_i1031" type="#_x0000_t75" style="width:217.5pt;height:36pt">
            <v:imagedata r:id="rId19" o:title=""/>
          </v:shape>
        </w:pict>
      </w:r>
    </w:p>
    <w:p w14:paraId="23393341" w14:textId="77777777" w:rsidR="00EF0269" w:rsidRDefault="00EF0269">
      <w:pPr>
        <w:spacing w:before="7" w:line="140" w:lineRule="exact"/>
        <w:rPr>
          <w:sz w:val="15"/>
          <w:szCs w:val="15"/>
        </w:rPr>
      </w:pPr>
    </w:p>
    <w:p w14:paraId="646FFE02" w14:textId="77777777" w:rsidR="00EF0269" w:rsidRDefault="00EF0269">
      <w:pPr>
        <w:spacing w:line="200" w:lineRule="exact"/>
      </w:pPr>
    </w:p>
    <w:p w14:paraId="377071D0" w14:textId="77777777" w:rsidR="00EF0269" w:rsidRDefault="00EF0269">
      <w:pPr>
        <w:spacing w:line="200" w:lineRule="exact"/>
      </w:pPr>
    </w:p>
    <w:p w14:paraId="6FCAFF4B" w14:textId="77777777" w:rsidR="00EF0269" w:rsidRDefault="00EF0269">
      <w:pPr>
        <w:spacing w:line="200" w:lineRule="exact"/>
      </w:pPr>
    </w:p>
    <w:p w14:paraId="59B0CC11" w14:textId="77777777" w:rsidR="00EF0269" w:rsidRDefault="00E875C4">
      <w:pPr>
        <w:tabs>
          <w:tab w:val="left" w:pos="1440"/>
          <w:tab w:val="left" w:pos="3000"/>
        </w:tabs>
        <w:spacing w:before="29" w:line="168" w:lineRule="auto"/>
        <w:ind w:left="1440" w:right="-21" w:hanging="404"/>
        <w:jc w:val="both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color w:val="2CA1BE"/>
          <w:sz w:val="37"/>
          <w:szCs w:val="37"/>
        </w:rPr>
        <w:tab/>
      </w:r>
      <w:proofErr w:type="gramStart"/>
      <w:r>
        <w:rPr>
          <w:rFonts w:ascii="Lucida Sans Unicode" w:eastAsia="Lucida Sans Unicode" w:hAnsi="Lucida Sans Unicode" w:cs="Lucida Sans Unicode"/>
          <w:color w:val="000000"/>
          <w:spacing w:val="-1"/>
          <w:sz w:val="54"/>
          <w:szCs w:val="54"/>
        </w:rPr>
        <w:t>R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ef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rs </w:t>
      </w:r>
      <w:r>
        <w:rPr>
          <w:rFonts w:ascii="Lucida Sans Unicode" w:eastAsia="Lucida Sans Unicode" w:hAnsi="Lucida Sans Unicode" w:cs="Lucida Sans Unicode"/>
          <w:color w:val="000000"/>
          <w:spacing w:val="43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-3"/>
          <w:sz w:val="54"/>
          <w:szCs w:val="54"/>
        </w:rPr>
        <w:t>t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o</w:t>
      </w:r>
      <w:proofErr w:type="gramEnd"/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43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the </w:t>
      </w:r>
      <w:r>
        <w:rPr>
          <w:rFonts w:ascii="Lucida Sans Unicode" w:eastAsia="Lucida Sans Unicode" w:hAnsi="Lucida Sans Unicode" w:cs="Lucida Sans Unicode"/>
          <w:color w:val="000000"/>
          <w:spacing w:val="42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s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i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tuat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i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on </w:t>
      </w:r>
      <w:r>
        <w:rPr>
          <w:rFonts w:ascii="Lucida Sans Unicode" w:eastAsia="Lucida Sans Unicode" w:hAnsi="Lucida Sans Unicode" w:cs="Lucida Sans Unicode"/>
          <w:color w:val="000000"/>
          <w:spacing w:val="43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-3"/>
          <w:sz w:val="54"/>
          <w:szCs w:val="54"/>
        </w:rPr>
        <w:t>i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n </w:t>
      </w:r>
      <w:r>
        <w:rPr>
          <w:rFonts w:ascii="Lucida Sans Unicode" w:eastAsia="Lucida Sans Unicode" w:hAnsi="Lucida Sans Unicode" w:cs="Lucida Sans Unicode"/>
          <w:color w:val="000000"/>
          <w:spacing w:val="43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w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h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ich </w:t>
      </w:r>
      <w:r>
        <w:rPr>
          <w:rFonts w:ascii="Lucida Sans Unicode" w:eastAsia="Lucida Sans Unicode" w:hAnsi="Lucida Sans Unicode" w:cs="Lucida Sans Unicode"/>
          <w:color w:val="000000"/>
          <w:spacing w:val="4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add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i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tion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l data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ab/>
        <w:t xml:space="preserve">or </w:t>
      </w:r>
      <w:r>
        <w:rPr>
          <w:rFonts w:ascii="Lucida Sans Unicode" w:eastAsia="Lucida Sans Unicode" w:hAnsi="Lucida Sans Unicode" w:cs="Lucida Sans Unicode"/>
          <w:color w:val="000000"/>
          <w:spacing w:val="93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activity </w:t>
      </w:r>
      <w:r>
        <w:rPr>
          <w:rFonts w:ascii="Lucida Sans Unicode" w:eastAsia="Lucida Sans Unicode" w:hAnsi="Lucida Sans Unicode" w:cs="Lucida Sans Unicode"/>
          <w:color w:val="000000"/>
          <w:spacing w:val="94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are </w:t>
      </w:r>
      <w:r>
        <w:rPr>
          <w:rFonts w:ascii="Lucida Sans Unicode" w:eastAsia="Lucida Sans Unicode" w:hAnsi="Lucida Sans Unicode" w:cs="Lucida Sans Unicode"/>
          <w:color w:val="000000"/>
          <w:spacing w:val="92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g</w:t>
      </w:r>
      <w:r>
        <w:rPr>
          <w:rFonts w:ascii="Lucida Sans Unicode" w:eastAsia="Lucida Sans Unicode" w:hAnsi="Lucida Sans Unicode" w:cs="Lucida Sans Unicode"/>
          <w:color w:val="000000"/>
          <w:spacing w:val="-1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nerat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d </w:t>
      </w:r>
      <w:r>
        <w:rPr>
          <w:rFonts w:ascii="Lucida Sans Unicode" w:eastAsia="Lucida Sans Unicode" w:hAnsi="Lucida Sans Unicode" w:cs="Lucida Sans Unicode"/>
          <w:color w:val="000000"/>
          <w:spacing w:val="92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that </w:t>
      </w:r>
      <w:r>
        <w:rPr>
          <w:rFonts w:ascii="Lucida Sans Unicode" w:eastAsia="Lucida Sans Unicode" w:hAnsi="Lucida Sans Unicode" w:cs="Lucida Sans Unicode"/>
          <w:color w:val="000000"/>
          <w:spacing w:val="93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w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54"/>
          <w:szCs w:val="54"/>
        </w:rPr>
        <w:t>o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uld normally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not exis</w:t>
      </w:r>
      <w:r>
        <w:rPr>
          <w:rFonts w:ascii="Lucida Sans Unicode" w:eastAsia="Lucida Sans Unicode" w:hAnsi="Lucida Sans Unicode" w:cs="Lucida Sans Unicode"/>
          <w:color w:val="000000"/>
          <w:spacing w:val="-1"/>
          <w:sz w:val="54"/>
          <w:szCs w:val="54"/>
        </w:rPr>
        <w:t>t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.</w:t>
      </w:r>
    </w:p>
    <w:p w14:paraId="6E9190B3" w14:textId="77777777" w:rsidR="00EF0269" w:rsidRDefault="00E875C4">
      <w:pPr>
        <w:spacing w:line="700" w:lineRule="exact"/>
        <w:ind w:left="1037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color w:val="2CA1BE"/>
          <w:position w:val="8"/>
          <w:sz w:val="37"/>
          <w:szCs w:val="37"/>
        </w:rPr>
        <w:t xml:space="preserve"> </w:t>
      </w:r>
      <w:r>
        <w:rPr>
          <w:color w:val="2CA1BE"/>
          <w:spacing w:val="28"/>
          <w:position w:val="8"/>
          <w:sz w:val="37"/>
          <w:szCs w:val="37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8"/>
          <w:sz w:val="54"/>
          <w:szCs w:val="54"/>
        </w:rPr>
        <w:t>Example</w:t>
      </w:r>
    </w:p>
    <w:p w14:paraId="61690BC7" w14:textId="77777777" w:rsidR="00EF0269" w:rsidRDefault="00E875C4">
      <w:pPr>
        <w:spacing w:before="8" w:line="168" w:lineRule="auto"/>
        <w:ind w:left="1844" w:right="927" w:hanging="360"/>
        <w:rPr>
          <w:rFonts w:ascii="Lucida Sans Unicode" w:eastAsia="Lucida Sans Unicode" w:hAnsi="Lucida Sans Unicode" w:cs="Lucida Sans Unicode"/>
          <w:sz w:val="48"/>
          <w:szCs w:val="48"/>
        </w:rPr>
      </w:pPr>
      <w:r>
        <w:rPr>
          <w:rFonts w:ascii="Verdana" w:eastAsia="Verdana" w:hAnsi="Verdana" w:cs="Verdana"/>
          <w:color w:val="2CA1BE"/>
          <w:sz w:val="48"/>
          <w:szCs w:val="48"/>
        </w:rPr>
        <w:t>◦</w:t>
      </w:r>
      <w:r>
        <w:rPr>
          <w:rFonts w:ascii="Verdana" w:eastAsia="Verdana" w:hAnsi="Verdana" w:cs="Verdana"/>
          <w:color w:val="2CA1BE"/>
          <w:spacing w:val="21"/>
          <w:sz w:val="48"/>
          <w:szCs w:val="48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8"/>
          <w:szCs w:val="48"/>
        </w:rPr>
        <w:t>an intrud</w:t>
      </w:r>
      <w:r>
        <w:rPr>
          <w:rFonts w:ascii="Lucida Sans Unicode" w:eastAsia="Lucida Sans Unicode" w:hAnsi="Lucida Sans Unicode" w:cs="Lucida Sans Unicode"/>
          <w:color w:val="000000"/>
          <w:spacing w:val="-1"/>
          <w:sz w:val="48"/>
          <w:szCs w:val="48"/>
        </w:rPr>
        <w:t>e</w:t>
      </w:r>
      <w:r>
        <w:rPr>
          <w:rFonts w:ascii="Lucida Sans Unicode" w:eastAsia="Lucida Sans Unicode" w:hAnsi="Lucida Sans Unicode" w:cs="Lucida Sans Unicode"/>
          <w:color w:val="000000"/>
          <w:sz w:val="48"/>
          <w:szCs w:val="48"/>
        </w:rPr>
        <w:t>r</w:t>
      </w:r>
      <w:r>
        <w:rPr>
          <w:rFonts w:ascii="Lucida Sans Unicode" w:eastAsia="Lucida Sans Unicode" w:hAnsi="Lucida Sans Unicode" w:cs="Lucida Sans Unicode"/>
          <w:color w:val="000000"/>
          <w:spacing w:val="4"/>
          <w:sz w:val="48"/>
          <w:szCs w:val="48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8"/>
          <w:szCs w:val="48"/>
        </w:rPr>
        <w:t>may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48"/>
          <w:szCs w:val="48"/>
        </w:rPr>
        <w:t xml:space="preserve"> a</w:t>
      </w:r>
      <w:r>
        <w:rPr>
          <w:rFonts w:ascii="Lucida Sans Unicode" w:eastAsia="Lucida Sans Unicode" w:hAnsi="Lucida Sans Unicode" w:cs="Lucida Sans Unicode"/>
          <w:color w:val="000000"/>
          <w:sz w:val="48"/>
          <w:szCs w:val="48"/>
        </w:rPr>
        <w:t>ttempt to</w:t>
      </w:r>
      <w:r>
        <w:rPr>
          <w:rFonts w:ascii="Lucida Sans Unicode" w:eastAsia="Lucida Sans Unicode" w:hAnsi="Lucida Sans Unicode" w:cs="Lucida Sans Unicode"/>
          <w:color w:val="000000"/>
          <w:spacing w:val="5"/>
          <w:sz w:val="48"/>
          <w:szCs w:val="48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8"/>
          <w:szCs w:val="48"/>
        </w:rPr>
        <w:t>add an e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48"/>
          <w:szCs w:val="48"/>
        </w:rPr>
        <w:t>n</w:t>
      </w:r>
      <w:r>
        <w:rPr>
          <w:rFonts w:ascii="Lucida Sans Unicode" w:eastAsia="Lucida Sans Unicode" w:hAnsi="Lucida Sans Unicode" w:cs="Lucida Sans Unicode"/>
          <w:color w:val="000000"/>
          <w:sz w:val="48"/>
          <w:szCs w:val="48"/>
        </w:rPr>
        <w:t xml:space="preserve">try 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48"/>
          <w:szCs w:val="48"/>
        </w:rPr>
        <w:t>i</w:t>
      </w:r>
      <w:r>
        <w:rPr>
          <w:rFonts w:ascii="Lucida Sans Unicode" w:eastAsia="Lucida Sans Unicode" w:hAnsi="Lucida Sans Unicode" w:cs="Lucida Sans Unicode"/>
          <w:color w:val="000000"/>
          <w:sz w:val="48"/>
          <w:szCs w:val="48"/>
        </w:rPr>
        <w:t>nto a password</w:t>
      </w:r>
      <w:r>
        <w:rPr>
          <w:rFonts w:ascii="Lucida Sans Unicode" w:eastAsia="Lucida Sans Unicode" w:hAnsi="Lucida Sans Unicode" w:cs="Lucida Sans Unicode"/>
          <w:color w:val="000000"/>
          <w:spacing w:val="4"/>
          <w:sz w:val="48"/>
          <w:szCs w:val="48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8"/>
          <w:szCs w:val="48"/>
        </w:rPr>
        <w:t>fi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48"/>
          <w:szCs w:val="48"/>
        </w:rPr>
        <w:t>l</w:t>
      </w:r>
      <w:r>
        <w:rPr>
          <w:rFonts w:ascii="Lucida Sans Unicode" w:eastAsia="Lucida Sans Unicode" w:hAnsi="Lucida Sans Unicode" w:cs="Lucida Sans Unicode"/>
          <w:color w:val="000000"/>
          <w:sz w:val="48"/>
          <w:szCs w:val="48"/>
        </w:rPr>
        <w:t xml:space="preserve">e 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48"/>
          <w:szCs w:val="48"/>
        </w:rPr>
        <w:t>o</w:t>
      </w:r>
      <w:r>
        <w:rPr>
          <w:rFonts w:ascii="Lucida Sans Unicode" w:eastAsia="Lucida Sans Unicode" w:hAnsi="Lucida Sans Unicode" w:cs="Lucida Sans Unicode"/>
          <w:color w:val="000000"/>
          <w:sz w:val="48"/>
          <w:szCs w:val="48"/>
        </w:rPr>
        <w:t>r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48"/>
          <w:szCs w:val="48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8"/>
          <w:szCs w:val="48"/>
        </w:rPr>
        <w:t>datab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48"/>
          <w:szCs w:val="48"/>
        </w:rPr>
        <w:t>a</w:t>
      </w:r>
      <w:r>
        <w:rPr>
          <w:rFonts w:ascii="Lucida Sans Unicode" w:eastAsia="Lucida Sans Unicode" w:hAnsi="Lucida Sans Unicode" w:cs="Lucida Sans Unicode"/>
          <w:color w:val="000000"/>
          <w:sz w:val="48"/>
          <w:szCs w:val="48"/>
        </w:rPr>
        <w:t>se.</w:t>
      </w:r>
      <w:r>
        <w:rPr>
          <w:rFonts w:ascii="Lucida Sans Unicode" w:eastAsia="Lucida Sans Unicode" w:hAnsi="Lucida Sans Unicode" w:cs="Lucida Sans Unicode"/>
          <w:color w:val="000000"/>
          <w:spacing w:val="5"/>
          <w:sz w:val="48"/>
          <w:szCs w:val="48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8"/>
          <w:szCs w:val="48"/>
        </w:rPr>
        <w:t>Li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48"/>
          <w:szCs w:val="48"/>
        </w:rPr>
        <w:t>k</w:t>
      </w:r>
      <w:r>
        <w:rPr>
          <w:rFonts w:ascii="Lucida Sans Unicode" w:eastAsia="Lucida Sans Unicode" w:hAnsi="Lucida Sans Unicode" w:cs="Lucida Sans Unicode"/>
          <w:color w:val="000000"/>
          <w:sz w:val="48"/>
          <w:szCs w:val="48"/>
        </w:rPr>
        <w:t>e</w:t>
      </w:r>
      <w:r>
        <w:rPr>
          <w:rFonts w:ascii="Lucida Sans Unicode" w:eastAsia="Lucida Sans Unicode" w:hAnsi="Lucida Sans Unicode" w:cs="Lucida Sans Unicode"/>
          <w:color w:val="000000"/>
          <w:spacing w:val="-1"/>
          <w:sz w:val="48"/>
          <w:szCs w:val="48"/>
        </w:rPr>
        <w:t>w</w:t>
      </w:r>
      <w:r>
        <w:rPr>
          <w:rFonts w:ascii="Lucida Sans Unicode" w:eastAsia="Lucida Sans Unicode" w:hAnsi="Lucida Sans Unicode" w:cs="Lucida Sans Unicode"/>
          <w:color w:val="000000"/>
          <w:sz w:val="48"/>
          <w:szCs w:val="48"/>
        </w:rPr>
        <w:t>ise,</w:t>
      </w:r>
      <w:r>
        <w:rPr>
          <w:rFonts w:ascii="Lucida Sans Unicode" w:eastAsia="Lucida Sans Unicode" w:hAnsi="Lucida Sans Unicode" w:cs="Lucida Sans Unicode"/>
          <w:color w:val="000000"/>
          <w:spacing w:val="3"/>
          <w:sz w:val="48"/>
          <w:szCs w:val="48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8"/>
          <w:szCs w:val="48"/>
        </w:rPr>
        <w:t>it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48"/>
          <w:szCs w:val="48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8"/>
          <w:szCs w:val="48"/>
        </w:rPr>
        <w:t>is someti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48"/>
          <w:szCs w:val="48"/>
        </w:rPr>
        <w:t>m</w:t>
      </w:r>
      <w:r>
        <w:rPr>
          <w:rFonts w:ascii="Lucida Sans Unicode" w:eastAsia="Lucida Sans Unicode" w:hAnsi="Lucida Sans Unicode" w:cs="Lucida Sans Unicode"/>
          <w:color w:val="000000"/>
          <w:sz w:val="48"/>
          <w:szCs w:val="48"/>
        </w:rPr>
        <w:t xml:space="preserve">es 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48"/>
          <w:szCs w:val="48"/>
        </w:rPr>
        <w:t>p</w:t>
      </w:r>
      <w:r>
        <w:rPr>
          <w:rFonts w:ascii="Lucida Sans Unicode" w:eastAsia="Lucida Sans Unicode" w:hAnsi="Lucida Sans Unicode" w:cs="Lucida Sans Unicode"/>
          <w:color w:val="000000"/>
          <w:sz w:val="48"/>
          <w:szCs w:val="48"/>
        </w:rPr>
        <w:t>ossib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48"/>
          <w:szCs w:val="48"/>
        </w:rPr>
        <w:t>l</w:t>
      </w:r>
      <w:r>
        <w:rPr>
          <w:rFonts w:ascii="Lucida Sans Unicode" w:eastAsia="Lucida Sans Unicode" w:hAnsi="Lucida Sans Unicode" w:cs="Lucida Sans Unicode"/>
          <w:color w:val="000000"/>
          <w:sz w:val="48"/>
          <w:szCs w:val="48"/>
        </w:rPr>
        <w:t>e</w:t>
      </w:r>
      <w:r>
        <w:rPr>
          <w:rFonts w:ascii="Lucida Sans Unicode" w:eastAsia="Lucida Sans Unicode" w:hAnsi="Lucida Sans Unicode" w:cs="Lucida Sans Unicode"/>
          <w:color w:val="000000"/>
          <w:spacing w:val="5"/>
          <w:sz w:val="48"/>
          <w:szCs w:val="48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8"/>
          <w:szCs w:val="48"/>
        </w:rPr>
        <w:t>to b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48"/>
          <w:szCs w:val="48"/>
        </w:rPr>
        <w:t>r</w:t>
      </w:r>
      <w:r>
        <w:rPr>
          <w:rFonts w:ascii="Lucida Sans Unicode" w:eastAsia="Lucida Sans Unicode" w:hAnsi="Lucida Sans Unicode" w:cs="Lucida Sans Unicode"/>
          <w:color w:val="000000"/>
          <w:sz w:val="48"/>
          <w:szCs w:val="48"/>
        </w:rPr>
        <w:t>eak into a system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48"/>
          <w:szCs w:val="48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8"/>
          <w:szCs w:val="48"/>
        </w:rPr>
        <w:t>by repla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48"/>
          <w:szCs w:val="48"/>
        </w:rPr>
        <w:t>y</w:t>
      </w:r>
      <w:r>
        <w:rPr>
          <w:rFonts w:ascii="Lucida Sans Unicode" w:eastAsia="Lucida Sans Unicode" w:hAnsi="Lucida Sans Unicode" w:cs="Lucida Sans Unicode"/>
          <w:color w:val="000000"/>
          <w:sz w:val="48"/>
          <w:szCs w:val="48"/>
        </w:rPr>
        <w:t>ing</w:t>
      </w:r>
      <w:r>
        <w:rPr>
          <w:rFonts w:ascii="Lucida Sans Unicode" w:eastAsia="Lucida Sans Unicode" w:hAnsi="Lucida Sans Unicode" w:cs="Lucida Sans Unicode"/>
          <w:color w:val="000000"/>
          <w:spacing w:val="7"/>
          <w:sz w:val="48"/>
          <w:szCs w:val="48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8"/>
          <w:szCs w:val="48"/>
        </w:rPr>
        <w:t>prev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48"/>
          <w:szCs w:val="48"/>
        </w:rPr>
        <w:t>i</w:t>
      </w:r>
      <w:r>
        <w:rPr>
          <w:rFonts w:ascii="Lucida Sans Unicode" w:eastAsia="Lucida Sans Unicode" w:hAnsi="Lucida Sans Unicode" w:cs="Lucida Sans Unicode"/>
          <w:color w:val="000000"/>
          <w:sz w:val="48"/>
          <w:szCs w:val="48"/>
        </w:rPr>
        <w:t>ously sent</w:t>
      </w:r>
      <w:r>
        <w:rPr>
          <w:rFonts w:ascii="Lucida Sans Unicode" w:eastAsia="Lucida Sans Unicode" w:hAnsi="Lucida Sans Unicode" w:cs="Lucida Sans Unicode"/>
          <w:color w:val="000000"/>
          <w:spacing w:val="4"/>
          <w:sz w:val="48"/>
          <w:szCs w:val="48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8"/>
          <w:szCs w:val="48"/>
        </w:rPr>
        <w:t>mess</w:t>
      </w:r>
      <w:r>
        <w:rPr>
          <w:rFonts w:ascii="Lucida Sans Unicode" w:eastAsia="Lucida Sans Unicode" w:hAnsi="Lucida Sans Unicode" w:cs="Lucida Sans Unicode"/>
          <w:color w:val="000000"/>
          <w:spacing w:val="-1"/>
          <w:sz w:val="48"/>
          <w:szCs w:val="48"/>
        </w:rPr>
        <w:t>a</w:t>
      </w:r>
      <w:r>
        <w:rPr>
          <w:rFonts w:ascii="Lucida Sans Unicode" w:eastAsia="Lucida Sans Unicode" w:hAnsi="Lucida Sans Unicode" w:cs="Lucida Sans Unicode"/>
          <w:color w:val="000000"/>
          <w:sz w:val="48"/>
          <w:szCs w:val="48"/>
        </w:rPr>
        <w:t>ges</w:t>
      </w:r>
    </w:p>
    <w:p w14:paraId="15F5A8BD" w14:textId="77777777" w:rsidR="00EF0269" w:rsidRDefault="00EF0269">
      <w:pPr>
        <w:spacing w:before="1" w:line="140" w:lineRule="exact"/>
        <w:rPr>
          <w:sz w:val="14"/>
          <w:szCs w:val="14"/>
        </w:rPr>
      </w:pPr>
    </w:p>
    <w:p w14:paraId="0C570D2A" w14:textId="77777777" w:rsidR="00EF0269" w:rsidRDefault="00EF0269">
      <w:pPr>
        <w:spacing w:line="200" w:lineRule="exact"/>
      </w:pPr>
    </w:p>
    <w:p w14:paraId="02A0C812" w14:textId="77777777" w:rsidR="00EF0269" w:rsidRDefault="00EF0269">
      <w:pPr>
        <w:spacing w:line="200" w:lineRule="exact"/>
      </w:pPr>
    </w:p>
    <w:p w14:paraId="6D281CC6" w14:textId="77777777" w:rsidR="00EF0269" w:rsidRDefault="00EF0269">
      <w:pPr>
        <w:spacing w:line="200" w:lineRule="exact"/>
      </w:pPr>
    </w:p>
    <w:p w14:paraId="36E4C7A7" w14:textId="77777777" w:rsidR="00EF0269" w:rsidRDefault="00E875C4">
      <w:pPr>
        <w:tabs>
          <w:tab w:val="left" w:pos="1440"/>
        </w:tabs>
        <w:spacing w:line="168" w:lineRule="auto"/>
        <w:ind w:left="1440" w:right="-22" w:hanging="404"/>
        <w:jc w:val="both"/>
        <w:rPr>
          <w:rFonts w:ascii="Lucida Sans Unicode" w:eastAsia="Lucida Sans Unicode" w:hAnsi="Lucida Sans Unicode" w:cs="Lucida Sans Unicode"/>
          <w:sz w:val="54"/>
          <w:szCs w:val="54"/>
        </w:rPr>
        <w:sectPr w:rsidR="00EF0269">
          <w:footerReference w:type="default" r:id="rId20"/>
          <w:pgSz w:w="14400" w:h="10800" w:orient="landscape"/>
          <w:pgMar w:top="800" w:right="640" w:bottom="280" w:left="0" w:header="0" w:footer="970" w:gutter="0"/>
          <w:cols w:space="720"/>
        </w:sectPr>
      </w:pPr>
      <w:r>
        <w:rPr>
          <w:color w:val="2CA1BE"/>
          <w:sz w:val="37"/>
          <w:szCs w:val="37"/>
        </w:rPr>
        <w:tab/>
      </w:r>
      <w:r>
        <w:rPr>
          <w:rFonts w:ascii="Lucida Sans Unicode" w:eastAsia="Lucida Sans Unicode" w:hAnsi="Lucida Sans Unicode" w:cs="Lucida Sans Unicode"/>
          <w:color w:val="FF0000"/>
          <w:sz w:val="54"/>
          <w:szCs w:val="54"/>
        </w:rPr>
        <w:t xml:space="preserve">Note  </w:t>
      </w:r>
      <w:r>
        <w:rPr>
          <w:rFonts w:ascii="Lucida Sans Unicode" w:eastAsia="Lucida Sans Unicode" w:hAnsi="Lucida Sans Unicode" w:cs="Lucida Sans Unicode"/>
          <w:color w:val="FF0000"/>
          <w:spacing w:val="43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FF0000"/>
          <w:sz w:val="54"/>
          <w:szCs w:val="54"/>
        </w:rPr>
        <w:t xml:space="preserve">that  </w:t>
      </w:r>
      <w:r>
        <w:rPr>
          <w:rFonts w:ascii="Lucida Sans Unicode" w:eastAsia="Lucida Sans Unicode" w:hAnsi="Lucida Sans Unicode" w:cs="Lucida Sans Unicode"/>
          <w:color w:val="FF0000"/>
          <w:spacing w:val="43"/>
          <w:sz w:val="54"/>
          <w:szCs w:val="54"/>
        </w:rPr>
        <w:t xml:space="preserve"> </w:t>
      </w:r>
      <w:proofErr w:type="gramStart"/>
      <w:r>
        <w:rPr>
          <w:rFonts w:ascii="Lucida Sans Unicode" w:eastAsia="Lucida Sans Unicode" w:hAnsi="Lucida Sans Unicode" w:cs="Lucida Sans Unicode"/>
          <w:color w:val="FF0000"/>
          <w:sz w:val="54"/>
          <w:szCs w:val="54"/>
        </w:rPr>
        <w:t>inte</w:t>
      </w:r>
      <w:r>
        <w:rPr>
          <w:rFonts w:ascii="Lucida Sans Unicode" w:eastAsia="Lucida Sans Unicode" w:hAnsi="Lucida Sans Unicode" w:cs="Lucida Sans Unicode"/>
          <w:color w:val="FF0000"/>
          <w:spacing w:val="-3"/>
          <w:sz w:val="54"/>
          <w:szCs w:val="54"/>
        </w:rPr>
        <w:t>r</w:t>
      </w:r>
      <w:r>
        <w:rPr>
          <w:rFonts w:ascii="Lucida Sans Unicode" w:eastAsia="Lucida Sans Unicode" w:hAnsi="Lucida Sans Unicode" w:cs="Lucida Sans Unicode"/>
          <w:color w:val="FF0000"/>
          <w:sz w:val="54"/>
          <w:szCs w:val="54"/>
        </w:rPr>
        <w:t>ru</w:t>
      </w:r>
      <w:r>
        <w:rPr>
          <w:rFonts w:ascii="Lucida Sans Unicode" w:eastAsia="Lucida Sans Unicode" w:hAnsi="Lucida Sans Unicode" w:cs="Lucida Sans Unicode"/>
          <w:color w:val="FF0000"/>
          <w:spacing w:val="1"/>
          <w:sz w:val="54"/>
          <w:szCs w:val="54"/>
        </w:rPr>
        <w:t>p</w:t>
      </w:r>
      <w:r>
        <w:rPr>
          <w:rFonts w:ascii="Lucida Sans Unicode" w:eastAsia="Lucida Sans Unicode" w:hAnsi="Lucida Sans Unicode" w:cs="Lucida Sans Unicode"/>
          <w:color w:val="FF0000"/>
          <w:sz w:val="54"/>
          <w:szCs w:val="54"/>
        </w:rPr>
        <w:t xml:space="preserve">tion,  </w:t>
      </w:r>
      <w:r>
        <w:rPr>
          <w:rFonts w:ascii="Lucida Sans Unicode" w:eastAsia="Lucida Sans Unicode" w:hAnsi="Lucida Sans Unicode" w:cs="Lucida Sans Unicode"/>
          <w:color w:val="FF0000"/>
          <w:spacing w:val="41"/>
          <w:sz w:val="54"/>
          <w:szCs w:val="54"/>
        </w:rPr>
        <w:t xml:space="preserve"> </w:t>
      </w:r>
      <w:proofErr w:type="gramEnd"/>
      <w:r>
        <w:rPr>
          <w:rFonts w:ascii="Lucida Sans Unicode" w:eastAsia="Lucida Sans Unicode" w:hAnsi="Lucida Sans Unicode" w:cs="Lucida Sans Unicode"/>
          <w:color w:val="FF0000"/>
          <w:sz w:val="54"/>
          <w:szCs w:val="54"/>
        </w:rPr>
        <w:t>modif</w:t>
      </w:r>
      <w:r>
        <w:rPr>
          <w:rFonts w:ascii="Lucida Sans Unicode" w:eastAsia="Lucida Sans Unicode" w:hAnsi="Lucida Sans Unicode" w:cs="Lucida Sans Unicode"/>
          <w:color w:val="FF0000"/>
          <w:spacing w:val="-4"/>
          <w:sz w:val="54"/>
          <w:szCs w:val="54"/>
        </w:rPr>
        <w:t>i</w:t>
      </w:r>
      <w:r>
        <w:rPr>
          <w:rFonts w:ascii="Lucida Sans Unicode" w:eastAsia="Lucida Sans Unicode" w:hAnsi="Lucida Sans Unicode" w:cs="Lucida Sans Unicode"/>
          <w:color w:val="FF0000"/>
          <w:sz w:val="54"/>
          <w:szCs w:val="54"/>
        </w:rPr>
        <w:t>cati</w:t>
      </w:r>
      <w:r>
        <w:rPr>
          <w:rFonts w:ascii="Lucida Sans Unicode" w:eastAsia="Lucida Sans Unicode" w:hAnsi="Lucida Sans Unicode" w:cs="Lucida Sans Unicode"/>
          <w:color w:val="FF0000"/>
          <w:spacing w:val="-2"/>
          <w:sz w:val="54"/>
          <w:szCs w:val="54"/>
        </w:rPr>
        <w:t>o</w:t>
      </w:r>
      <w:r>
        <w:rPr>
          <w:rFonts w:ascii="Lucida Sans Unicode" w:eastAsia="Lucida Sans Unicode" w:hAnsi="Lucida Sans Unicode" w:cs="Lucida Sans Unicode"/>
          <w:color w:val="FF0000"/>
          <w:sz w:val="54"/>
          <w:szCs w:val="54"/>
        </w:rPr>
        <w:t xml:space="preserve">n,  </w:t>
      </w:r>
      <w:r>
        <w:rPr>
          <w:rFonts w:ascii="Lucida Sans Unicode" w:eastAsia="Lucida Sans Unicode" w:hAnsi="Lucida Sans Unicode" w:cs="Lucida Sans Unicode"/>
          <w:color w:val="FF0000"/>
          <w:spacing w:val="44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FF0000"/>
          <w:sz w:val="54"/>
          <w:szCs w:val="54"/>
        </w:rPr>
        <w:t>and fabri</w:t>
      </w:r>
      <w:r>
        <w:rPr>
          <w:rFonts w:ascii="Lucida Sans Unicode" w:eastAsia="Lucida Sans Unicode" w:hAnsi="Lucida Sans Unicode" w:cs="Lucida Sans Unicode"/>
          <w:color w:val="FF0000"/>
          <w:spacing w:val="-2"/>
          <w:sz w:val="54"/>
          <w:szCs w:val="54"/>
        </w:rPr>
        <w:t>c</w:t>
      </w:r>
      <w:r>
        <w:rPr>
          <w:rFonts w:ascii="Lucida Sans Unicode" w:eastAsia="Lucida Sans Unicode" w:hAnsi="Lucida Sans Unicode" w:cs="Lucida Sans Unicode"/>
          <w:color w:val="FF0000"/>
          <w:sz w:val="54"/>
          <w:szCs w:val="54"/>
        </w:rPr>
        <w:t>ation</w:t>
      </w:r>
      <w:r>
        <w:rPr>
          <w:rFonts w:ascii="Lucida Sans Unicode" w:eastAsia="Lucida Sans Unicode" w:hAnsi="Lucida Sans Unicode" w:cs="Lucida Sans Unicode"/>
          <w:color w:val="FF0000"/>
          <w:spacing w:val="2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FF0000"/>
          <w:sz w:val="54"/>
          <w:szCs w:val="54"/>
        </w:rPr>
        <w:t>can</w:t>
      </w:r>
      <w:r>
        <w:rPr>
          <w:rFonts w:ascii="Lucida Sans Unicode" w:eastAsia="Lucida Sans Unicode" w:hAnsi="Lucida Sans Unicode" w:cs="Lucida Sans Unicode"/>
          <w:color w:val="FF0000"/>
          <w:spacing w:val="3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FF0000"/>
          <w:sz w:val="54"/>
          <w:szCs w:val="54"/>
        </w:rPr>
        <w:t>ea</w:t>
      </w:r>
      <w:r>
        <w:rPr>
          <w:rFonts w:ascii="Lucida Sans Unicode" w:eastAsia="Lucida Sans Unicode" w:hAnsi="Lucida Sans Unicode" w:cs="Lucida Sans Unicode"/>
          <w:color w:val="FF0000"/>
          <w:spacing w:val="-2"/>
          <w:sz w:val="54"/>
          <w:szCs w:val="54"/>
        </w:rPr>
        <w:t>c</w:t>
      </w:r>
      <w:r>
        <w:rPr>
          <w:rFonts w:ascii="Lucida Sans Unicode" w:eastAsia="Lucida Sans Unicode" w:hAnsi="Lucida Sans Unicode" w:cs="Lucida Sans Unicode"/>
          <w:color w:val="FF0000"/>
          <w:sz w:val="54"/>
          <w:szCs w:val="54"/>
        </w:rPr>
        <w:t>h</w:t>
      </w:r>
      <w:r>
        <w:rPr>
          <w:rFonts w:ascii="Lucida Sans Unicode" w:eastAsia="Lucida Sans Unicode" w:hAnsi="Lucida Sans Unicode" w:cs="Lucida Sans Unicode"/>
          <w:color w:val="FF0000"/>
          <w:spacing w:val="4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FF0000"/>
          <w:spacing w:val="1"/>
          <w:sz w:val="54"/>
          <w:szCs w:val="54"/>
        </w:rPr>
        <w:t>b</w:t>
      </w:r>
      <w:r>
        <w:rPr>
          <w:rFonts w:ascii="Lucida Sans Unicode" w:eastAsia="Lucida Sans Unicode" w:hAnsi="Lucida Sans Unicode" w:cs="Lucida Sans Unicode"/>
          <w:color w:val="FF0000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FF0000"/>
          <w:spacing w:val="2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FF0000"/>
          <w:spacing w:val="-1"/>
          <w:sz w:val="54"/>
          <w:szCs w:val="54"/>
        </w:rPr>
        <w:t>s</w:t>
      </w:r>
      <w:r>
        <w:rPr>
          <w:rFonts w:ascii="Lucida Sans Unicode" w:eastAsia="Lucida Sans Unicode" w:hAnsi="Lucida Sans Unicode" w:cs="Lucida Sans Unicode"/>
          <w:color w:val="FF0000"/>
          <w:sz w:val="54"/>
          <w:szCs w:val="54"/>
        </w:rPr>
        <w:t>een</w:t>
      </w:r>
      <w:r>
        <w:rPr>
          <w:rFonts w:ascii="Lucida Sans Unicode" w:eastAsia="Lucida Sans Unicode" w:hAnsi="Lucida Sans Unicode" w:cs="Lucida Sans Unicode"/>
          <w:color w:val="FF0000"/>
          <w:spacing w:val="2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FF0000"/>
          <w:sz w:val="54"/>
          <w:szCs w:val="54"/>
        </w:rPr>
        <w:t>as</w:t>
      </w:r>
      <w:r>
        <w:rPr>
          <w:rFonts w:ascii="Lucida Sans Unicode" w:eastAsia="Lucida Sans Unicode" w:hAnsi="Lucida Sans Unicode" w:cs="Lucida Sans Unicode"/>
          <w:color w:val="FF0000"/>
          <w:spacing w:val="3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FF0000"/>
          <w:sz w:val="54"/>
          <w:szCs w:val="54"/>
        </w:rPr>
        <w:t>a form</w:t>
      </w:r>
      <w:r>
        <w:rPr>
          <w:rFonts w:ascii="Lucida Sans Unicode" w:eastAsia="Lucida Sans Unicode" w:hAnsi="Lucida Sans Unicode" w:cs="Lucida Sans Unicode"/>
          <w:color w:val="FF0000"/>
          <w:spacing w:val="3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FF0000"/>
          <w:sz w:val="54"/>
          <w:szCs w:val="54"/>
        </w:rPr>
        <w:t>of</w:t>
      </w:r>
      <w:r>
        <w:rPr>
          <w:rFonts w:ascii="Lucida Sans Unicode" w:eastAsia="Lucida Sans Unicode" w:hAnsi="Lucida Sans Unicode" w:cs="Lucida Sans Unicode"/>
          <w:color w:val="FF0000"/>
          <w:spacing w:val="4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FF0000"/>
          <w:sz w:val="54"/>
          <w:szCs w:val="54"/>
        </w:rPr>
        <w:t>data falsification</w:t>
      </w:r>
    </w:p>
    <w:p w14:paraId="01CC157B" w14:textId="77777777" w:rsidR="00EF0269" w:rsidRDefault="00E875C4">
      <w:pPr>
        <w:spacing w:before="100"/>
        <w:ind w:left="866"/>
      </w:pPr>
      <w:r>
        <w:lastRenderedPageBreak/>
        <w:pict w14:anchorId="287817D3">
          <v:shape id="_x0000_i1032" type="#_x0000_t75" style="width:285.75pt;height:43.5pt">
            <v:imagedata r:id="rId21" o:title=""/>
          </v:shape>
        </w:pict>
      </w:r>
    </w:p>
    <w:p w14:paraId="0D60D1EC" w14:textId="77777777" w:rsidR="00EF0269" w:rsidRDefault="00EF0269">
      <w:pPr>
        <w:spacing w:before="6" w:line="240" w:lineRule="exact"/>
        <w:rPr>
          <w:sz w:val="24"/>
          <w:szCs w:val="24"/>
        </w:rPr>
      </w:pPr>
    </w:p>
    <w:p w14:paraId="56621417" w14:textId="77777777" w:rsidR="00EF0269" w:rsidRDefault="00E875C4">
      <w:pPr>
        <w:spacing w:line="680" w:lineRule="exact"/>
        <w:ind w:left="1037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color w:val="2CA1BE"/>
          <w:position w:val="10"/>
          <w:sz w:val="37"/>
          <w:szCs w:val="37"/>
        </w:rPr>
        <w:t xml:space="preserve"> </w:t>
      </w:r>
      <w:r>
        <w:rPr>
          <w:color w:val="2CA1BE"/>
          <w:spacing w:val="28"/>
          <w:position w:val="10"/>
          <w:sz w:val="37"/>
          <w:szCs w:val="37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Simply</w:t>
      </w:r>
      <w:r>
        <w:rPr>
          <w:rFonts w:ascii="Lucida Sans Unicode" w:eastAsia="Lucida Sans Unicode" w:hAnsi="Lucida Sans Unicode" w:cs="Lucida Sans Unicode"/>
          <w:color w:val="000000"/>
          <w:spacing w:val="97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-1"/>
          <w:position w:val="10"/>
          <w:sz w:val="54"/>
          <w:szCs w:val="54"/>
        </w:rPr>
        <w:t>s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tating</w:t>
      </w:r>
      <w:r>
        <w:rPr>
          <w:rFonts w:ascii="Lucida Sans Unicode" w:eastAsia="Lucida Sans Unicode" w:hAnsi="Lucida Sans Unicode" w:cs="Lucida Sans Unicode"/>
          <w:color w:val="000000"/>
          <w:spacing w:val="98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that</w:t>
      </w:r>
      <w:r>
        <w:rPr>
          <w:rFonts w:ascii="Lucida Sans Unicode" w:eastAsia="Lucida Sans Unicode" w:hAnsi="Lucida Sans Unicode" w:cs="Lucida Sans Unicode"/>
          <w:color w:val="000000"/>
          <w:spacing w:val="98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color w:val="000000"/>
          <w:spacing w:val="98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s</w:t>
      </w:r>
      <w:r>
        <w:rPr>
          <w:rFonts w:ascii="Lucida Sans Unicode" w:eastAsia="Lucida Sans Unicode" w:hAnsi="Lucida Sans Unicode" w:cs="Lucida Sans Unicode"/>
          <w:color w:val="000000"/>
          <w:spacing w:val="1"/>
          <w:position w:val="10"/>
          <w:sz w:val="54"/>
          <w:szCs w:val="54"/>
        </w:rPr>
        <w:t>y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stem</w:t>
      </w:r>
      <w:r>
        <w:rPr>
          <w:rFonts w:ascii="Lucida Sans Unicode" w:eastAsia="Lucida Sans Unicode" w:hAnsi="Lucida Sans Unicode" w:cs="Lucida Sans Unicode"/>
          <w:color w:val="000000"/>
          <w:spacing w:val="99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should</w:t>
      </w:r>
      <w:r>
        <w:rPr>
          <w:rFonts w:ascii="Lucida Sans Unicode" w:eastAsia="Lucida Sans Unicode" w:hAnsi="Lucida Sans Unicode" w:cs="Lucida Sans Unicode"/>
          <w:color w:val="000000"/>
          <w:spacing w:val="101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1"/>
          <w:position w:val="10"/>
          <w:sz w:val="54"/>
          <w:szCs w:val="54"/>
        </w:rPr>
        <w:t>b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spacing w:val="98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10"/>
          <w:sz w:val="54"/>
          <w:szCs w:val="54"/>
        </w:rPr>
        <w:t>b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le</w:t>
      </w:r>
    </w:p>
    <w:p w14:paraId="0BA9A088" w14:textId="77777777" w:rsidR="00EF0269" w:rsidRDefault="00E875C4">
      <w:pPr>
        <w:spacing w:line="640" w:lineRule="exact"/>
        <w:ind w:left="1440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rFonts w:ascii="Lucida Sans Unicode" w:eastAsia="Lucida Sans Unicode" w:hAnsi="Lucida Sans Unicode" w:cs="Lucida Sans Unicode"/>
          <w:spacing w:val="-1"/>
          <w:position w:val="11"/>
          <w:sz w:val="54"/>
          <w:szCs w:val="54"/>
        </w:rPr>
        <w:t>t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o</w:t>
      </w:r>
      <w:r>
        <w:rPr>
          <w:rFonts w:ascii="Lucida Sans Unicode" w:eastAsia="Lucida Sans Unicode" w:hAnsi="Lucida Sans Unicode" w:cs="Lucida Sans Unicode"/>
          <w:spacing w:val="107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protect</w:t>
      </w:r>
      <w:r>
        <w:rPr>
          <w:rFonts w:ascii="Lucida Sans Unicode" w:eastAsia="Lucida Sans Unicode" w:hAnsi="Lucida Sans Unicode" w:cs="Lucida Sans Unicode"/>
          <w:spacing w:val="108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itse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>l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f</w:t>
      </w:r>
      <w:r>
        <w:rPr>
          <w:rFonts w:ascii="Lucida Sans Unicode" w:eastAsia="Lucida Sans Unicode" w:hAnsi="Lucida Sans Unicode" w:cs="Lucida Sans Unicode"/>
          <w:spacing w:val="109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>g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ainst</w:t>
      </w:r>
      <w:r>
        <w:rPr>
          <w:rFonts w:ascii="Lucida Sans Unicode" w:eastAsia="Lucida Sans Unicode" w:hAnsi="Lucida Sans Unicode" w:cs="Lucida Sans Unicode"/>
          <w:spacing w:val="108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all</w:t>
      </w:r>
      <w:r>
        <w:rPr>
          <w:rFonts w:ascii="Lucida Sans Unicode" w:eastAsia="Lucida Sans Unicode" w:hAnsi="Lucida Sans Unicode" w:cs="Lucida Sans Unicode"/>
          <w:spacing w:val="107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poss</w:t>
      </w:r>
      <w:r>
        <w:rPr>
          <w:rFonts w:ascii="Lucida Sans Unicode" w:eastAsia="Lucida Sans Unicode" w:hAnsi="Lucida Sans Unicode" w:cs="Lucida Sans Unicode"/>
          <w:spacing w:val="-4"/>
          <w:position w:val="11"/>
          <w:sz w:val="54"/>
          <w:szCs w:val="54"/>
        </w:rPr>
        <w:t>i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ble</w:t>
      </w:r>
      <w:r>
        <w:rPr>
          <w:rFonts w:ascii="Lucida Sans Unicode" w:eastAsia="Lucida Sans Unicode" w:hAnsi="Lucida Sans Unicode" w:cs="Lucida Sans Unicode"/>
          <w:spacing w:val="108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sec</w:t>
      </w:r>
      <w:r>
        <w:rPr>
          <w:rFonts w:ascii="Lucida Sans Unicode" w:eastAsia="Lucida Sans Unicode" w:hAnsi="Lucida Sans Unicode" w:cs="Lucida Sans Unicode"/>
          <w:spacing w:val="-3"/>
          <w:position w:val="11"/>
          <w:sz w:val="54"/>
          <w:szCs w:val="54"/>
        </w:rPr>
        <w:t>u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rity</w:t>
      </w:r>
    </w:p>
    <w:p w14:paraId="058043A6" w14:textId="77777777" w:rsidR="00EF0269" w:rsidRDefault="00E875C4">
      <w:pPr>
        <w:spacing w:line="640" w:lineRule="exact"/>
        <w:ind w:left="1440"/>
        <w:rPr>
          <w:rFonts w:ascii="Lucida Sans Unicode" w:eastAsia="Lucida Sans Unicode" w:hAnsi="Lucida Sans Unicode" w:cs="Lucida Sans Unicode"/>
          <w:sz w:val="54"/>
          <w:szCs w:val="54"/>
        </w:rPr>
      </w:pPr>
      <w:proofErr w:type="gramStart"/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threats </w:t>
      </w:r>
      <w:r>
        <w:rPr>
          <w:rFonts w:ascii="Lucida Sans Unicode" w:eastAsia="Lucida Sans Unicode" w:hAnsi="Lucida Sans Unicode" w:cs="Lucida Sans Unicode"/>
          <w:spacing w:val="30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>i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s</w:t>
      </w:r>
      <w:proofErr w:type="gramEnd"/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spacing w:val="32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not </w:t>
      </w:r>
      <w:r>
        <w:rPr>
          <w:rFonts w:ascii="Lucida Sans Unicode" w:eastAsia="Lucida Sans Unicode" w:hAnsi="Lucida Sans Unicode" w:cs="Lucida Sans Unicode"/>
          <w:spacing w:val="31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t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>h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e </w:t>
      </w:r>
      <w:r>
        <w:rPr>
          <w:rFonts w:ascii="Lucida Sans Unicode" w:eastAsia="Lucida Sans Unicode" w:hAnsi="Lucida Sans Unicode" w:cs="Lucida Sans Unicode"/>
          <w:spacing w:val="30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w</w:t>
      </w:r>
      <w:r>
        <w:rPr>
          <w:rFonts w:ascii="Lucida Sans Unicode" w:eastAsia="Lucida Sans Unicode" w:hAnsi="Lucida Sans Unicode" w:cs="Lucida Sans Unicode"/>
          <w:spacing w:val="-1"/>
          <w:position w:val="11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y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spacing w:val="32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spacing w:val="-3"/>
          <w:position w:val="11"/>
          <w:sz w:val="54"/>
          <w:szCs w:val="54"/>
        </w:rPr>
        <w:t>t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o </w:t>
      </w:r>
      <w:r>
        <w:rPr>
          <w:rFonts w:ascii="Lucida Sans Unicode" w:eastAsia="Lucida Sans Unicode" w:hAnsi="Lucida Sans Unicode" w:cs="Lucida Sans Unicode"/>
          <w:spacing w:val="30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actually </w:t>
      </w:r>
      <w:r>
        <w:rPr>
          <w:rFonts w:ascii="Lucida Sans Unicode" w:eastAsia="Lucida Sans Unicode" w:hAnsi="Lucida Sans Unicode" w:cs="Lucida Sans Unicode"/>
          <w:spacing w:val="31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bui</w:t>
      </w:r>
      <w:r>
        <w:rPr>
          <w:rFonts w:ascii="Lucida Sans Unicode" w:eastAsia="Lucida Sans Unicode" w:hAnsi="Lucida Sans Unicode" w:cs="Lucida Sans Unicode"/>
          <w:spacing w:val="-3"/>
          <w:position w:val="11"/>
          <w:sz w:val="54"/>
          <w:szCs w:val="54"/>
        </w:rPr>
        <w:t>l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d </w:t>
      </w:r>
      <w:r>
        <w:rPr>
          <w:rFonts w:ascii="Lucida Sans Unicode" w:eastAsia="Lucida Sans Unicode" w:hAnsi="Lucida Sans Unicode" w:cs="Lucida Sans Unicode"/>
          <w:spacing w:val="30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a</w:t>
      </w:r>
    </w:p>
    <w:p w14:paraId="24AFDA4C" w14:textId="77777777" w:rsidR="00EF0269" w:rsidRDefault="00E875C4">
      <w:pPr>
        <w:spacing w:line="640" w:lineRule="exact"/>
        <w:ind w:left="1440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secure</w:t>
      </w:r>
      <w:r>
        <w:rPr>
          <w:rFonts w:ascii="Lucida Sans Unicode" w:eastAsia="Lucida Sans Unicode" w:hAnsi="Lucida Sans Unicode" w:cs="Lucida Sans Unicode"/>
          <w:spacing w:val="-4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s</w:t>
      </w:r>
      <w:r>
        <w:rPr>
          <w:rFonts w:ascii="Lucida Sans Unicode" w:eastAsia="Lucida Sans Unicode" w:hAnsi="Lucida Sans Unicode" w:cs="Lucida Sans Unicode"/>
          <w:spacing w:val="1"/>
          <w:position w:val="11"/>
          <w:sz w:val="54"/>
          <w:szCs w:val="54"/>
        </w:rPr>
        <w:t>y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stem.</w:t>
      </w:r>
    </w:p>
    <w:p w14:paraId="095668C9" w14:textId="77777777" w:rsidR="00EF0269" w:rsidRDefault="00E875C4">
      <w:pPr>
        <w:tabs>
          <w:tab w:val="left" w:pos="1440"/>
          <w:tab w:val="left" w:pos="3960"/>
        </w:tabs>
        <w:spacing w:before="51" w:line="177" w:lineRule="auto"/>
        <w:ind w:left="1440" w:right="-26" w:hanging="404"/>
        <w:jc w:val="both"/>
        <w:rPr>
          <w:rFonts w:ascii="Lucida Sans Unicode" w:eastAsia="Lucida Sans Unicode" w:hAnsi="Lucida Sans Unicode" w:cs="Lucida Sans Unicode"/>
          <w:sz w:val="54"/>
          <w:szCs w:val="54"/>
        </w:rPr>
        <w:sectPr w:rsidR="00EF0269">
          <w:footerReference w:type="default" r:id="rId22"/>
          <w:pgSz w:w="14400" w:h="10800" w:orient="landscape"/>
          <w:pgMar w:top="800" w:right="760" w:bottom="280" w:left="0" w:header="0" w:footer="1490" w:gutter="0"/>
          <w:cols w:space="720"/>
        </w:sectPr>
      </w:pPr>
      <w:r>
        <w:rPr>
          <w:color w:val="2CA1BE"/>
          <w:sz w:val="37"/>
          <w:szCs w:val="37"/>
        </w:rPr>
        <w:tab/>
      </w:r>
      <w:proofErr w:type="gramStart"/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Wh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t </w:t>
      </w:r>
      <w:r>
        <w:rPr>
          <w:rFonts w:ascii="Lucida Sans Unicode" w:eastAsia="Lucida Sans Unicode" w:hAnsi="Lucida Sans Unicode" w:cs="Lucida Sans Unicode"/>
          <w:color w:val="000000"/>
          <w:spacing w:val="117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is</w:t>
      </w:r>
      <w:proofErr w:type="gramEnd"/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119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fi</w:t>
      </w:r>
      <w:r>
        <w:rPr>
          <w:rFonts w:ascii="Lucida Sans Unicode" w:eastAsia="Lucida Sans Unicode" w:hAnsi="Lucida Sans Unicode" w:cs="Lucida Sans Unicode"/>
          <w:color w:val="000000"/>
          <w:spacing w:val="-3"/>
          <w:sz w:val="54"/>
          <w:szCs w:val="54"/>
        </w:rPr>
        <w:t>r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st </w:t>
      </w:r>
      <w:r>
        <w:rPr>
          <w:rFonts w:ascii="Lucida Sans Unicode" w:eastAsia="Lucida Sans Unicode" w:hAnsi="Lucida Sans Unicode" w:cs="Lucida Sans Unicode"/>
          <w:color w:val="000000"/>
          <w:spacing w:val="118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n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ded </w:t>
      </w:r>
      <w:r>
        <w:rPr>
          <w:rFonts w:ascii="Lucida Sans Unicode" w:eastAsia="Lucida Sans Unicode" w:hAnsi="Lucida Sans Unicode" w:cs="Lucida Sans Unicode"/>
          <w:color w:val="000000"/>
          <w:spacing w:val="118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-3"/>
          <w:sz w:val="54"/>
          <w:szCs w:val="54"/>
        </w:rPr>
        <w:t>i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s </w:t>
      </w:r>
      <w:r>
        <w:rPr>
          <w:rFonts w:ascii="Lucida Sans Unicode" w:eastAsia="Lucida Sans Unicode" w:hAnsi="Lucida Sans Unicode" w:cs="Lucida Sans Unicode"/>
          <w:color w:val="000000"/>
          <w:spacing w:val="118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a </w:t>
      </w:r>
      <w:r>
        <w:rPr>
          <w:rFonts w:ascii="Lucida Sans Unicode" w:eastAsia="Lucida Sans Unicode" w:hAnsi="Lucida Sans Unicode" w:cs="Lucida Sans Unicode"/>
          <w:color w:val="000000"/>
          <w:spacing w:val="117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de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s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cripti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o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n </w:t>
      </w:r>
      <w:r>
        <w:rPr>
          <w:rFonts w:ascii="Lucida Sans Unicode" w:eastAsia="Lucida Sans Unicode" w:hAnsi="Lucida Sans Unicode" w:cs="Lucida Sans Unicode"/>
          <w:color w:val="000000"/>
          <w:spacing w:val="118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-1"/>
          <w:sz w:val="54"/>
          <w:szCs w:val="54"/>
        </w:rPr>
        <w:t xml:space="preserve">of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security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ab/>
        <w:t>re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54"/>
          <w:szCs w:val="54"/>
        </w:rPr>
        <w:t>q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uir</w:t>
      </w:r>
      <w:r>
        <w:rPr>
          <w:rFonts w:ascii="Lucida Sans Unicode" w:eastAsia="Lucida Sans Unicode" w:hAnsi="Lucida Sans Unicode" w:cs="Lucida Sans Unicode"/>
          <w:color w:val="000000"/>
          <w:spacing w:val="-3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ment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54"/>
          <w:szCs w:val="54"/>
        </w:rPr>
        <w:t>s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, </w:t>
      </w:r>
      <w:r>
        <w:rPr>
          <w:rFonts w:ascii="Lucida Sans Unicode" w:eastAsia="Lucida Sans Unicode" w:hAnsi="Lucida Sans Unicode" w:cs="Lucida Sans Unicode"/>
          <w:color w:val="000000"/>
          <w:spacing w:val="135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that </w:t>
      </w:r>
      <w:r>
        <w:rPr>
          <w:rFonts w:ascii="Lucida Sans Unicode" w:eastAsia="Lucida Sans Unicode" w:hAnsi="Lucida Sans Unicode" w:cs="Lucida Sans Unicode"/>
          <w:color w:val="000000"/>
          <w:spacing w:val="139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is, </w:t>
      </w:r>
      <w:r>
        <w:rPr>
          <w:rFonts w:ascii="Lucida Sans Unicode" w:eastAsia="Lucida Sans Unicode" w:hAnsi="Lucida Sans Unicode" w:cs="Lucida Sans Unicode"/>
          <w:color w:val="000000"/>
          <w:spacing w:val="139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a </w:t>
      </w:r>
      <w:r>
        <w:rPr>
          <w:rFonts w:ascii="Lucida Sans Unicode" w:eastAsia="Lucida Sans Unicode" w:hAnsi="Lucida Sans Unicode" w:cs="Lucida Sans Unicode"/>
          <w:color w:val="000000"/>
          <w:spacing w:val="17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7"/>
          <w:szCs w:val="57"/>
          <w:u w:val="thick" w:color="000000"/>
        </w:rPr>
        <w:t>s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57"/>
          <w:szCs w:val="57"/>
          <w:u w:val="thick" w:color="000000"/>
        </w:rPr>
        <w:t>e</w:t>
      </w:r>
      <w:r>
        <w:rPr>
          <w:rFonts w:ascii="Lucida Sans Unicode" w:eastAsia="Lucida Sans Unicode" w:hAnsi="Lucida Sans Unicode" w:cs="Lucida Sans Unicode"/>
          <w:color w:val="000000"/>
          <w:sz w:val="57"/>
          <w:szCs w:val="57"/>
          <w:u w:val="thick" w:color="000000"/>
        </w:rPr>
        <w:t>c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7"/>
          <w:szCs w:val="57"/>
          <w:u w:val="thick" w:color="000000"/>
        </w:rPr>
        <w:t>u</w:t>
      </w:r>
      <w:r>
        <w:rPr>
          <w:rFonts w:ascii="Lucida Sans Unicode" w:eastAsia="Lucida Sans Unicode" w:hAnsi="Lucida Sans Unicode" w:cs="Lucida Sans Unicode"/>
          <w:color w:val="000000"/>
          <w:sz w:val="57"/>
          <w:szCs w:val="57"/>
          <w:u w:val="thick" w:color="000000"/>
        </w:rPr>
        <w:t>r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57"/>
          <w:szCs w:val="57"/>
          <w:u w:val="thick" w:color="000000"/>
        </w:rPr>
        <w:t>i</w:t>
      </w:r>
      <w:r>
        <w:rPr>
          <w:rFonts w:ascii="Lucida Sans Unicode" w:eastAsia="Lucida Sans Unicode" w:hAnsi="Lucida Sans Unicode" w:cs="Lucida Sans Unicode"/>
          <w:color w:val="000000"/>
          <w:sz w:val="57"/>
          <w:szCs w:val="57"/>
          <w:u w:val="thick" w:color="000000"/>
        </w:rPr>
        <w:t>ty</w:t>
      </w:r>
      <w:r>
        <w:rPr>
          <w:rFonts w:ascii="Lucida Sans Unicode" w:eastAsia="Lucida Sans Unicode" w:hAnsi="Lucida Sans Unicode" w:cs="Lucida Sans Unicode"/>
          <w:color w:val="000000"/>
          <w:sz w:val="57"/>
          <w:szCs w:val="57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3"/>
          <w:sz w:val="57"/>
          <w:szCs w:val="57"/>
          <w:u w:val="thick" w:color="000000"/>
        </w:rPr>
        <w:t>p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57"/>
          <w:szCs w:val="57"/>
          <w:u w:val="thick" w:color="000000"/>
        </w:rPr>
        <w:t>o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57"/>
          <w:szCs w:val="57"/>
          <w:u w:val="thick" w:color="000000"/>
        </w:rPr>
        <w:t>lic</w:t>
      </w:r>
      <w:r>
        <w:rPr>
          <w:rFonts w:ascii="Lucida Sans Unicode" w:eastAsia="Lucida Sans Unicode" w:hAnsi="Lucida Sans Unicode" w:cs="Lucida Sans Unicode"/>
          <w:color w:val="000000"/>
          <w:spacing w:val="3"/>
          <w:sz w:val="57"/>
          <w:szCs w:val="57"/>
          <w:u w:val="thick" w:color="000000"/>
        </w:rPr>
        <w:t>y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.</w:t>
      </w:r>
    </w:p>
    <w:p w14:paraId="52FE8BF5" w14:textId="77777777" w:rsidR="00EF0269" w:rsidRDefault="00E875C4">
      <w:pPr>
        <w:spacing w:before="100"/>
        <w:ind w:left="866"/>
      </w:pPr>
      <w:r>
        <w:lastRenderedPageBreak/>
        <w:pict w14:anchorId="2236C2A2">
          <v:shape id="_x0000_i1033" type="#_x0000_t75" style="width:7in;height:43.5pt">
            <v:imagedata r:id="rId23" o:title=""/>
          </v:shape>
        </w:pict>
      </w:r>
    </w:p>
    <w:p w14:paraId="0A4C24E7" w14:textId="77777777" w:rsidR="00EF0269" w:rsidRDefault="00EF0269">
      <w:pPr>
        <w:spacing w:line="200" w:lineRule="exact"/>
      </w:pPr>
    </w:p>
    <w:p w14:paraId="26305ECD" w14:textId="77777777" w:rsidR="00EF0269" w:rsidRDefault="00EF0269">
      <w:pPr>
        <w:spacing w:line="200" w:lineRule="exact"/>
      </w:pPr>
    </w:p>
    <w:p w14:paraId="28B1B0BF" w14:textId="77777777" w:rsidR="00EF0269" w:rsidRDefault="00EF0269">
      <w:pPr>
        <w:spacing w:before="19" w:line="240" w:lineRule="exact"/>
        <w:rPr>
          <w:sz w:val="24"/>
          <w:szCs w:val="24"/>
        </w:rPr>
      </w:pPr>
    </w:p>
    <w:p w14:paraId="43D653CC" w14:textId="77777777" w:rsidR="00EF0269" w:rsidRDefault="00E875C4">
      <w:pPr>
        <w:spacing w:line="680" w:lineRule="exact"/>
        <w:ind w:left="1037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color w:val="2CA1BE"/>
          <w:position w:val="10"/>
          <w:sz w:val="37"/>
          <w:szCs w:val="37"/>
        </w:rPr>
        <w:t xml:space="preserve"> </w:t>
      </w:r>
      <w:r>
        <w:rPr>
          <w:color w:val="2CA1BE"/>
          <w:spacing w:val="28"/>
          <w:position w:val="10"/>
          <w:sz w:val="37"/>
          <w:szCs w:val="37"/>
        </w:rPr>
        <w:t xml:space="preserve"> </w:t>
      </w:r>
      <w:proofErr w:type="gramStart"/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 xml:space="preserve">A </w:t>
      </w:r>
      <w:r>
        <w:rPr>
          <w:rFonts w:ascii="Lucida Sans Unicode" w:eastAsia="Lucida Sans Unicode" w:hAnsi="Lucida Sans Unicode" w:cs="Lucida Sans Unicode"/>
          <w:color w:val="000000"/>
          <w:spacing w:val="23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secur</w:t>
      </w:r>
      <w:r>
        <w:rPr>
          <w:rFonts w:ascii="Lucida Sans Unicode" w:eastAsia="Lucida Sans Unicode" w:hAnsi="Lucida Sans Unicode" w:cs="Lucida Sans Unicode"/>
          <w:color w:val="000000"/>
          <w:spacing w:val="-4"/>
          <w:position w:val="10"/>
          <w:sz w:val="54"/>
          <w:szCs w:val="54"/>
        </w:rPr>
        <w:t>i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ty</w:t>
      </w:r>
      <w:proofErr w:type="gramEnd"/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24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 xml:space="preserve">policy </w:t>
      </w:r>
      <w:r>
        <w:rPr>
          <w:rFonts w:ascii="Lucida Sans Unicode" w:eastAsia="Lucida Sans Unicode" w:hAnsi="Lucida Sans Unicode" w:cs="Lucida Sans Unicode"/>
          <w:color w:val="000000"/>
          <w:spacing w:val="23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 xml:space="preserve">describes </w:t>
      </w:r>
      <w:r>
        <w:rPr>
          <w:rFonts w:ascii="Lucida Sans Unicode" w:eastAsia="Lucida Sans Unicode" w:hAnsi="Lucida Sans Unicode" w:cs="Lucida Sans Unicode"/>
          <w:color w:val="000000"/>
          <w:spacing w:val="20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 xml:space="preserve">precisely </w:t>
      </w:r>
      <w:r>
        <w:rPr>
          <w:rFonts w:ascii="Lucida Sans Unicode" w:eastAsia="Lucida Sans Unicode" w:hAnsi="Lucida Sans Unicode" w:cs="Lucida Sans Unicode"/>
          <w:color w:val="000000"/>
          <w:spacing w:val="20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w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10"/>
          <w:sz w:val="54"/>
          <w:szCs w:val="54"/>
        </w:rPr>
        <w:t>hi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ch</w:t>
      </w:r>
    </w:p>
    <w:p w14:paraId="10598CBC" w14:textId="77777777" w:rsidR="00EF0269" w:rsidRDefault="00E875C4">
      <w:pPr>
        <w:spacing w:line="640" w:lineRule="exact"/>
        <w:ind w:left="1440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acti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>o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ns</w:t>
      </w:r>
      <w:r>
        <w:rPr>
          <w:rFonts w:ascii="Lucida Sans Unicode" w:eastAsia="Lucida Sans Unicode" w:hAnsi="Lucida Sans Unicode" w:cs="Lucida Sans Unicode"/>
          <w:spacing w:val="16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spacing w:val="2"/>
          <w:position w:val="11"/>
          <w:sz w:val="54"/>
          <w:szCs w:val="54"/>
        </w:rPr>
        <w:t>t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he</w:t>
      </w:r>
      <w:r>
        <w:rPr>
          <w:rFonts w:ascii="Lucida Sans Unicode" w:eastAsia="Lucida Sans Unicode" w:hAnsi="Lucida Sans Unicode" w:cs="Lucida Sans Unicode"/>
          <w:spacing w:val="15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entit</w:t>
      </w:r>
      <w:r>
        <w:rPr>
          <w:rFonts w:ascii="Lucida Sans Unicode" w:eastAsia="Lucida Sans Unicode" w:hAnsi="Lucida Sans Unicode" w:cs="Lucida Sans Unicode"/>
          <w:spacing w:val="-3"/>
          <w:position w:val="11"/>
          <w:sz w:val="54"/>
          <w:szCs w:val="54"/>
        </w:rPr>
        <w:t>i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es</w:t>
      </w:r>
      <w:r>
        <w:rPr>
          <w:rFonts w:ascii="Lucida Sans Unicode" w:eastAsia="Lucida Sans Unicode" w:hAnsi="Lucida Sans Unicode" w:cs="Lucida Sans Unicode"/>
          <w:spacing w:val="14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in</w:t>
      </w:r>
      <w:r>
        <w:rPr>
          <w:rFonts w:ascii="Lucida Sans Unicode" w:eastAsia="Lucida Sans Unicode" w:hAnsi="Lucida Sans Unicode" w:cs="Lucida Sans Unicode"/>
          <w:spacing w:val="15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spacing w:val="14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spacing w:val="-1"/>
          <w:position w:val="11"/>
          <w:sz w:val="54"/>
          <w:szCs w:val="54"/>
        </w:rPr>
        <w:t>s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y</w:t>
      </w:r>
      <w:r>
        <w:rPr>
          <w:rFonts w:ascii="Lucida Sans Unicode" w:eastAsia="Lucida Sans Unicode" w:hAnsi="Lucida Sans Unicode" w:cs="Lucida Sans Unicode"/>
          <w:spacing w:val="1"/>
          <w:position w:val="11"/>
          <w:sz w:val="54"/>
          <w:szCs w:val="54"/>
        </w:rPr>
        <w:t>s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tem</w:t>
      </w:r>
      <w:r>
        <w:rPr>
          <w:rFonts w:ascii="Lucida Sans Unicode" w:eastAsia="Lucida Sans Unicode" w:hAnsi="Lucida Sans Unicode" w:cs="Lucida Sans Unicode"/>
          <w:spacing w:val="14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are</w:t>
      </w:r>
      <w:r>
        <w:rPr>
          <w:rFonts w:ascii="Lucida Sans Unicode" w:eastAsia="Lucida Sans Unicode" w:hAnsi="Lucida Sans Unicode" w:cs="Lucida Sans Unicode"/>
          <w:spacing w:val="13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allo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>w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ed</w:t>
      </w:r>
      <w:r>
        <w:rPr>
          <w:rFonts w:ascii="Lucida Sans Unicode" w:eastAsia="Lucida Sans Unicode" w:hAnsi="Lucida Sans Unicode" w:cs="Lucida Sans Unicode"/>
          <w:spacing w:val="15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to</w:t>
      </w:r>
    </w:p>
    <w:p w14:paraId="5678B0AF" w14:textId="77777777" w:rsidR="00EF0269" w:rsidRDefault="00E875C4">
      <w:pPr>
        <w:spacing w:line="640" w:lineRule="exact"/>
        <w:ind w:left="1440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take</w:t>
      </w:r>
      <w:r>
        <w:rPr>
          <w:rFonts w:ascii="Lucida Sans Unicode" w:eastAsia="Lucida Sans Unicode" w:hAnsi="Lucida Sans Unicode" w:cs="Lucida Sans Unicode"/>
          <w:spacing w:val="100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>n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d</w:t>
      </w:r>
      <w:r>
        <w:rPr>
          <w:rFonts w:ascii="Lucida Sans Unicode" w:eastAsia="Lucida Sans Unicode" w:hAnsi="Lucida Sans Unicode" w:cs="Lucida Sans Unicode"/>
          <w:spacing w:val="100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which</w:t>
      </w:r>
      <w:r>
        <w:rPr>
          <w:rFonts w:ascii="Lucida Sans Unicode" w:eastAsia="Lucida Sans Unicode" w:hAnsi="Lucida Sans Unicode" w:cs="Lucida Sans Unicode"/>
          <w:spacing w:val="101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spacing w:val="-3"/>
          <w:position w:val="11"/>
          <w:sz w:val="54"/>
          <w:szCs w:val="54"/>
        </w:rPr>
        <w:t>o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nes</w:t>
      </w:r>
      <w:r>
        <w:rPr>
          <w:rFonts w:ascii="Lucida Sans Unicode" w:eastAsia="Lucida Sans Unicode" w:hAnsi="Lucida Sans Unicode" w:cs="Lucida Sans Unicode"/>
          <w:spacing w:val="102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spacing w:val="-3"/>
          <w:position w:val="11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re</w:t>
      </w:r>
      <w:r>
        <w:rPr>
          <w:rFonts w:ascii="Lucida Sans Unicode" w:eastAsia="Lucida Sans Unicode" w:hAnsi="Lucida Sans Unicode" w:cs="Lucida Sans Unicode"/>
          <w:spacing w:val="97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prohibited.</w:t>
      </w:r>
      <w:r>
        <w:rPr>
          <w:rFonts w:ascii="Lucida Sans Unicode" w:eastAsia="Lucida Sans Unicode" w:hAnsi="Lucida Sans Unicode" w:cs="Lucida Sans Unicode"/>
          <w:spacing w:val="100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En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>t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iti</w:t>
      </w:r>
      <w:r>
        <w:rPr>
          <w:rFonts w:ascii="Lucida Sans Unicode" w:eastAsia="Lucida Sans Unicode" w:hAnsi="Lucida Sans Unicode" w:cs="Lucida Sans Unicode"/>
          <w:spacing w:val="-4"/>
          <w:position w:val="11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s</w:t>
      </w:r>
    </w:p>
    <w:p w14:paraId="6F1EFFBD" w14:textId="77777777" w:rsidR="00EF0269" w:rsidRDefault="00E875C4">
      <w:pPr>
        <w:spacing w:line="640" w:lineRule="exact"/>
        <w:ind w:left="1440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inclu</w:t>
      </w:r>
      <w:r>
        <w:rPr>
          <w:rFonts w:ascii="Lucida Sans Unicode" w:eastAsia="Lucida Sans Unicode" w:hAnsi="Lucida Sans Unicode" w:cs="Lucida Sans Unicode"/>
          <w:spacing w:val="1"/>
          <w:position w:val="11"/>
          <w:sz w:val="54"/>
          <w:szCs w:val="54"/>
        </w:rPr>
        <w:t>d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spacing w:val="115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use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>r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s,</w:t>
      </w:r>
      <w:r>
        <w:rPr>
          <w:rFonts w:ascii="Lucida Sans Unicode" w:eastAsia="Lucida Sans Unicode" w:hAnsi="Lucida Sans Unicode" w:cs="Lucida Sans Unicode"/>
          <w:spacing w:val="119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s</w:t>
      </w:r>
      <w:r>
        <w:rPr>
          <w:rFonts w:ascii="Lucida Sans Unicode" w:eastAsia="Lucida Sans Unicode" w:hAnsi="Lucida Sans Unicode" w:cs="Lucida Sans Unicode"/>
          <w:spacing w:val="-3"/>
          <w:position w:val="11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rvi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>c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es,</w:t>
      </w:r>
      <w:r>
        <w:rPr>
          <w:rFonts w:ascii="Lucida Sans Unicode" w:eastAsia="Lucida Sans Unicode" w:hAnsi="Lucida Sans Unicode" w:cs="Lucida Sans Unicode"/>
          <w:spacing w:val="118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data,</w:t>
      </w:r>
      <w:r>
        <w:rPr>
          <w:rFonts w:ascii="Lucida Sans Unicode" w:eastAsia="Lucida Sans Unicode" w:hAnsi="Lucida Sans Unicode" w:cs="Lucida Sans Unicode"/>
          <w:spacing w:val="117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mac</w:t>
      </w:r>
      <w:r>
        <w:rPr>
          <w:rFonts w:ascii="Lucida Sans Unicode" w:eastAsia="Lucida Sans Unicode" w:hAnsi="Lucida Sans Unicode" w:cs="Lucida Sans Unicode"/>
          <w:spacing w:val="1"/>
          <w:position w:val="11"/>
          <w:sz w:val="54"/>
          <w:szCs w:val="54"/>
        </w:rPr>
        <w:t>h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in</w:t>
      </w:r>
      <w:r>
        <w:rPr>
          <w:rFonts w:ascii="Lucida Sans Unicode" w:eastAsia="Lucida Sans Unicode" w:hAnsi="Lucida Sans Unicode" w:cs="Lucida Sans Unicode"/>
          <w:spacing w:val="-3"/>
          <w:position w:val="11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s,</w:t>
      </w:r>
      <w:r>
        <w:rPr>
          <w:rFonts w:ascii="Lucida Sans Unicode" w:eastAsia="Lucida Sans Unicode" w:hAnsi="Lucida Sans Unicode" w:cs="Lucida Sans Unicode"/>
          <w:spacing w:val="119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spacing w:val="-3"/>
          <w:position w:val="11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spacing w:val="-1"/>
          <w:position w:val="11"/>
          <w:sz w:val="54"/>
          <w:szCs w:val="54"/>
        </w:rPr>
        <w:t>n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d</w:t>
      </w:r>
    </w:p>
    <w:p w14:paraId="1345F185" w14:textId="77777777" w:rsidR="00EF0269" w:rsidRDefault="00E875C4">
      <w:pPr>
        <w:spacing w:line="640" w:lineRule="exact"/>
        <w:ind w:left="1440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so </w:t>
      </w:r>
      <w:r>
        <w:rPr>
          <w:rFonts w:ascii="Lucida Sans Unicode" w:eastAsia="Lucida Sans Unicode" w:hAnsi="Lucida Sans Unicode" w:cs="Lucida Sans Unicode"/>
          <w:spacing w:val="-1"/>
          <w:position w:val="11"/>
          <w:sz w:val="54"/>
          <w:szCs w:val="54"/>
        </w:rPr>
        <w:t>o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n.</w:t>
      </w:r>
    </w:p>
    <w:p w14:paraId="7D4F3888" w14:textId="77777777" w:rsidR="00EF0269" w:rsidRDefault="00E875C4">
      <w:pPr>
        <w:tabs>
          <w:tab w:val="left" w:pos="1440"/>
        </w:tabs>
        <w:spacing w:before="36" w:line="184" w:lineRule="auto"/>
        <w:ind w:left="1440" w:right="-30" w:hanging="404"/>
        <w:jc w:val="both"/>
        <w:rPr>
          <w:rFonts w:ascii="Lucida Sans Unicode" w:eastAsia="Lucida Sans Unicode" w:hAnsi="Lucida Sans Unicode" w:cs="Lucida Sans Unicode"/>
          <w:sz w:val="54"/>
          <w:szCs w:val="54"/>
        </w:rPr>
        <w:sectPr w:rsidR="00EF0269">
          <w:pgSz w:w="14400" w:h="10800" w:orient="landscape"/>
          <w:pgMar w:top="800" w:right="760" w:bottom="280" w:left="0" w:header="0" w:footer="1490" w:gutter="0"/>
          <w:cols w:space="720"/>
        </w:sectPr>
      </w:pPr>
      <w:r>
        <w:rPr>
          <w:color w:val="2CA1BE"/>
          <w:sz w:val="37"/>
          <w:szCs w:val="37"/>
        </w:rPr>
        <w:tab/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Once</w:t>
      </w:r>
      <w:r>
        <w:rPr>
          <w:rFonts w:ascii="Lucida Sans Unicode" w:eastAsia="Lucida Sans Unicode" w:hAnsi="Lucida Sans Unicode" w:cs="Lucida Sans Unicode"/>
          <w:color w:val="000000"/>
          <w:spacing w:val="55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color w:val="000000"/>
          <w:spacing w:val="54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-1"/>
          <w:sz w:val="54"/>
          <w:szCs w:val="54"/>
        </w:rPr>
        <w:t>s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ecurity</w:t>
      </w:r>
      <w:r>
        <w:rPr>
          <w:rFonts w:ascii="Lucida Sans Unicode" w:eastAsia="Lucida Sans Unicode" w:hAnsi="Lucida Sans Unicode" w:cs="Lucida Sans Unicode"/>
          <w:color w:val="000000"/>
          <w:spacing w:val="55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p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o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licy</w:t>
      </w:r>
      <w:r>
        <w:rPr>
          <w:rFonts w:ascii="Lucida Sans Unicode" w:eastAsia="Lucida Sans Unicode" w:hAnsi="Lucida Sans Unicode" w:cs="Lucida Sans Unicode"/>
          <w:color w:val="000000"/>
          <w:spacing w:val="56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has</w:t>
      </w:r>
      <w:r>
        <w:rPr>
          <w:rFonts w:ascii="Lucida Sans Unicode" w:eastAsia="Lucida Sans Unicode" w:hAnsi="Lucida Sans Unicode" w:cs="Lucida Sans Unicode"/>
          <w:color w:val="000000"/>
          <w:spacing w:val="54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been</w:t>
      </w:r>
      <w:r>
        <w:rPr>
          <w:rFonts w:ascii="Lucida Sans Unicode" w:eastAsia="Lucida Sans Unicode" w:hAnsi="Lucida Sans Unicode" w:cs="Lucida Sans Unicode"/>
          <w:color w:val="000000"/>
          <w:spacing w:val="53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l</w:t>
      </w:r>
      <w:r>
        <w:rPr>
          <w:rFonts w:ascii="Lucida Sans Unicode" w:eastAsia="Lucida Sans Unicode" w:hAnsi="Lucida Sans Unicode" w:cs="Lucida Sans Unicode"/>
          <w:color w:val="000000"/>
          <w:spacing w:val="-3"/>
          <w:sz w:val="54"/>
          <w:szCs w:val="54"/>
        </w:rPr>
        <w:t>ai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d</w:t>
      </w:r>
      <w:r>
        <w:rPr>
          <w:rFonts w:ascii="Lucida Sans Unicode" w:eastAsia="Lucida Sans Unicode" w:hAnsi="Lucida Sans Unicode" w:cs="Lucida Sans Unicode"/>
          <w:color w:val="000000"/>
          <w:spacing w:val="56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down,</w:t>
      </w:r>
      <w:r>
        <w:rPr>
          <w:rFonts w:ascii="Lucida Sans Unicode" w:eastAsia="Lucida Sans Unicode" w:hAnsi="Lucida Sans Unicode" w:cs="Lucida Sans Unicode"/>
          <w:color w:val="000000"/>
          <w:spacing w:val="5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it becom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s</w:t>
      </w:r>
      <w:r>
        <w:rPr>
          <w:rFonts w:ascii="Lucida Sans Unicode" w:eastAsia="Lucida Sans Unicode" w:hAnsi="Lucida Sans Unicode" w:cs="Lucida Sans Unicode"/>
          <w:color w:val="000000"/>
          <w:spacing w:val="4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pos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54"/>
          <w:szCs w:val="54"/>
        </w:rPr>
        <w:t>s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ib</w:t>
      </w:r>
      <w:r>
        <w:rPr>
          <w:rFonts w:ascii="Lucida Sans Unicode" w:eastAsia="Lucida Sans Unicode" w:hAnsi="Lucida Sans Unicode" w:cs="Lucida Sans Unicode"/>
          <w:color w:val="000000"/>
          <w:spacing w:val="-4"/>
          <w:sz w:val="54"/>
          <w:szCs w:val="54"/>
        </w:rPr>
        <w:t>l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e to 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54"/>
          <w:szCs w:val="54"/>
        </w:rPr>
        <w:t>c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54"/>
          <w:szCs w:val="54"/>
        </w:rPr>
        <w:t>o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ncentrate on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the </w:t>
      </w:r>
      <w:r>
        <w:rPr>
          <w:rFonts w:ascii="Lucida Sans Unicode" w:eastAsia="Lucida Sans Unicode" w:hAnsi="Lucida Sans Unicode" w:cs="Lucida Sans Unicode"/>
          <w:color w:val="000000"/>
          <w:sz w:val="57"/>
          <w:szCs w:val="57"/>
          <w:u w:val="thick" w:color="000000"/>
        </w:rPr>
        <w:t>securi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7"/>
          <w:szCs w:val="57"/>
          <w:u w:val="thick" w:color="000000"/>
        </w:rPr>
        <w:t>t</w:t>
      </w:r>
      <w:r>
        <w:rPr>
          <w:rFonts w:ascii="Lucida Sans Unicode" w:eastAsia="Lucida Sans Unicode" w:hAnsi="Lucida Sans Unicode" w:cs="Lucida Sans Unicode"/>
          <w:color w:val="000000"/>
          <w:sz w:val="57"/>
          <w:szCs w:val="57"/>
          <w:u w:val="thick" w:color="000000"/>
        </w:rPr>
        <w:t>y</w:t>
      </w:r>
      <w:r>
        <w:rPr>
          <w:rFonts w:ascii="Lucida Sans Unicode" w:eastAsia="Lucida Sans Unicode" w:hAnsi="Lucida Sans Unicode" w:cs="Lucida Sans Unicode"/>
          <w:color w:val="000000"/>
          <w:spacing w:val="-39"/>
          <w:sz w:val="57"/>
          <w:szCs w:val="57"/>
          <w:u w:val="thick" w:color="000000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7"/>
          <w:szCs w:val="57"/>
          <w:u w:val="thick" w:color="000000"/>
        </w:rPr>
        <w:t>mec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57"/>
          <w:szCs w:val="57"/>
          <w:u w:val="thick" w:color="000000"/>
        </w:rPr>
        <w:t>h</w:t>
      </w:r>
      <w:r>
        <w:rPr>
          <w:rFonts w:ascii="Lucida Sans Unicode" w:eastAsia="Lucida Sans Unicode" w:hAnsi="Lucida Sans Unicode" w:cs="Lucida Sans Unicode"/>
          <w:color w:val="000000"/>
          <w:sz w:val="57"/>
          <w:szCs w:val="57"/>
          <w:u w:val="thick" w:color="000000"/>
        </w:rPr>
        <w:t>anisms</w:t>
      </w:r>
      <w:r>
        <w:rPr>
          <w:rFonts w:ascii="Lucida Sans Unicode" w:eastAsia="Lucida Sans Unicode" w:hAnsi="Lucida Sans Unicode" w:cs="Lucida Sans Unicode"/>
          <w:color w:val="000000"/>
          <w:spacing w:val="154"/>
          <w:sz w:val="57"/>
          <w:szCs w:val="57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54"/>
          <w:szCs w:val="54"/>
        </w:rPr>
        <w:t>b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y</w:t>
      </w:r>
      <w:r>
        <w:rPr>
          <w:rFonts w:ascii="Lucida Sans Unicode" w:eastAsia="Lucida Sans Unicode" w:hAnsi="Lucida Sans Unicode" w:cs="Lucida Sans Unicode"/>
          <w:color w:val="000000"/>
          <w:spacing w:val="99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whi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c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h</w:t>
      </w:r>
      <w:r>
        <w:rPr>
          <w:rFonts w:ascii="Lucida Sans Unicode" w:eastAsia="Lucida Sans Unicode" w:hAnsi="Lucida Sans Unicode" w:cs="Lucida Sans Unicode"/>
          <w:color w:val="000000"/>
          <w:spacing w:val="10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color w:val="000000"/>
          <w:spacing w:val="98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policy</w:t>
      </w:r>
      <w:r>
        <w:rPr>
          <w:rFonts w:ascii="Lucida Sans Unicode" w:eastAsia="Lucida Sans Unicode" w:hAnsi="Lucida Sans Unicode" w:cs="Lucida Sans Unicode"/>
          <w:color w:val="000000"/>
          <w:spacing w:val="10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-3"/>
          <w:sz w:val="54"/>
          <w:szCs w:val="54"/>
        </w:rPr>
        <w:t>c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an 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54"/>
          <w:szCs w:val="54"/>
        </w:rPr>
        <w:t>b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spacing w:val="-4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enforced.</w:t>
      </w:r>
    </w:p>
    <w:p w14:paraId="6338A29B" w14:textId="77777777" w:rsidR="00EF0269" w:rsidRDefault="00E875C4">
      <w:pPr>
        <w:spacing w:before="95"/>
        <w:ind w:left="866"/>
      </w:pPr>
      <w:r>
        <w:lastRenderedPageBreak/>
        <w:pict w14:anchorId="29D5978C">
          <v:shape id="_x0000_i1034" type="#_x0000_t75" style="width:414pt;height:43.5pt">
            <v:imagedata r:id="rId24" o:title=""/>
          </v:shape>
        </w:pict>
      </w:r>
    </w:p>
    <w:p w14:paraId="0EC2EF0D" w14:textId="77777777" w:rsidR="00EF0269" w:rsidRDefault="00EF0269">
      <w:pPr>
        <w:spacing w:line="200" w:lineRule="exact"/>
      </w:pPr>
    </w:p>
    <w:p w14:paraId="675977EC" w14:textId="77777777" w:rsidR="00EF0269" w:rsidRDefault="00EF0269">
      <w:pPr>
        <w:spacing w:line="200" w:lineRule="exact"/>
      </w:pPr>
    </w:p>
    <w:p w14:paraId="6E5A8D65" w14:textId="77777777" w:rsidR="00EF0269" w:rsidRDefault="00EF0269">
      <w:pPr>
        <w:spacing w:before="3" w:line="260" w:lineRule="exact"/>
        <w:rPr>
          <w:sz w:val="26"/>
          <w:szCs w:val="26"/>
        </w:rPr>
      </w:pPr>
    </w:p>
    <w:p w14:paraId="22EF54C7" w14:textId="77777777" w:rsidR="00EF0269" w:rsidRDefault="00E875C4">
      <w:pPr>
        <w:spacing w:line="680" w:lineRule="exact"/>
        <w:ind w:left="1037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color w:val="2CA1BE"/>
          <w:position w:val="10"/>
          <w:sz w:val="37"/>
          <w:szCs w:val="37"/>
        </w:rPr>
        <w:t xml:space="preserve"> </w:t>
      </w:r>
      <w:r>
        <w:rPr>
          <w:color w:val="2CA1BE"/>
          <w:spacing w:val="28"/>
          <w:position w:val="10"/>
          <w:sz w:val="37"/>
          <w:szCs w:val="37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Import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10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nt se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10"/>
          <w:sz w:val="54"/>
          <w:szCs w:val="54"/>
        </w:rPr>
        <w:t>c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urity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m</w:t>
      </w:r>
      <w:r>
        <w:rPr>
          <w:rFonts w:ascii="Lucida Sans Unicode" w:eastAsia="Lucida Sans Unicode" w:hAnsi="Lucida Sans Unicode" w:cs="Lucida Sans Unicode"/>
          <w:color w:val="000000"/>
          <w:spacing w:val="-1"/>
          <w:position w:val="10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chanisms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10"/>
          <w:sz w:val="54"/>
          <w:szCs w:val="54"/>
        </w:rPr>
        <w:t xml:space="preserve"> </w:t>
      </w:r>
      <w:proofErr w:type="gramStart"/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are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:</w:t>
      </w:r>
      <w:proofErr w:type="gramEnd"/>
    </w:p>
    <w:p w14:paraId="52941E26" w14:textId="77777777" w:rsidR="00EF0269" w:rsidRDefault="00E875C4">
      <w:pPr>
        <w:spacing w:line="640" w:lineRule="exact"/>
        <w:ind w:left="1858"/>
        <w:rPr>
          <w:rFonts w:ascii="Lucida Sans Unicode" w:eastAsia="Lucida Sans Unicode" w:hAnsi="Lucida Sans Unicode" w:cs="Lucida Sans Unicode"/>
          <w:sz w:val="48"/>
          <w:szCs w:val="48"/>
        </w:rPr>
      </w:pPr>
      <w:r>
        <w:rPr>
          <w:rFonts w:ascii="Lucida Sans Unicode" w:eastAsia="Lucida Sans Unicode" w:hAnsi="Lucida Sans Unicode" w:cs="Lucida Sans Unicode"/>
          <w:color w:val="DA1F28"/>
          <w:spacing w:val="-1"/>
          <w:position w:val="8"/>
          <w:sz w:val="48"/>
          <w:szCs w:val="48"/>
        </w:rPr>
        <w:t>1</w:t>
      </w:r>
      <w:r>
        <w:rPr>
          <w:rFonts w:ascii="Lucida Sans Unicode" w:eastAsia="Lucida Sans Unicode" w:hAnsi="Lucida Sans Unicode" w:cs="Lucida Sans Unicode"/>
          <w:color w:val="DA1F28"/>
          <w:position w:val="8"/>
          <w:sz w:val="48"/>
          <w:szCs w:val="48"/>
        </w:rPr>
        <w:t>.</w:t>
      </w:r>
      <w:r>
        <w:rPr>
          <w:rFonts w:ascii="Lucida Sans Unicode" w:eastAsia="Lucida Sans Unicode" w:hAnsi="Lucida Sans Unicode" w:cs="Lucida Sans Unicode"/>
          <w:color w:val="DA1F28"/>
          <w:spacing w:val="114"/>
          <w:position w:val="8"/>
          <w:sz w:val="48"/>
          <w:szCs w:val="48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8"/>
          <w:sz w:val="48"/>
          <w:szCs w:val="48"/>
        </w:rPr>
        <w:t>En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8"/>
          <w:sz w:val="48"/>
          <w:szCs w:val="48"/>
        </w:rPr>
        <w:t>c</w:t>
      </w:r>
      <w:r>
        <w:rPr>
          <w:rFonts w:ascii="Lucida Sans Unicode" w:eastAsia="Lucida Sans Unicode" w:hAnsi="Lucida Sans Unicode" w:cs="Lucida Sans Unicode"/>
          <w:color w:val="000000"/>
          <w:position w:val="8"/>
          <w:sz w:val="48"/>
          <w:szCs w:val="48"/>
        </w:rPr>
        <w:t>ryption</w:t>
      </w:r>
    </w:p>
    <w:p w14:paraId="17557910" w14:textId="77777777" w:rsidR="00EF0269" w:rsidRDefault="00E875C4">
      <w:pPr>
        <w:spacing w:line="640" w:lineRule="exact"/>
        <w:ind w:left="1858"/>
        <w:rPr>
          <w:rFonts w:ascii="Lucida Sans Unicode" w:eastAsia="Lucida Sans Unicode" w:hAnsi="Lucida Sans Unicode" w:cs="Lucida Sans Unicode"/>
          <w:sz w:val="48"/>
          <w:szCs w:val="48"/>
        </w:rPr>
      </w:pPr>
      <w:r>
        <w:rPr>
          <w:rFonts w:ascii="Lucida Sans Unicode" w:eastAsia="Lucida Sans Unicode" w:hAnsi="Lucida Sans Unicode" w:cs="Lucida Sans Unicode"/>
          <w:color w:val="DA1F28"/>
          <w:spacing w:val="-1"/>
          <w:position w:val="8"/>
          <w:sz w:val="48"/>
          <w:szCs w:val="48"/>
        </w:rPr>
        <w:t>2</w:t>
      </w:r>
      <w:r>
        <w:rPr>
          <w:rFonts w:ascii="Lucida Sans Unicode" w:eastAsia="Lucida Sans Unicode" w:hAnsi="Lucida Sans Unicode" w:cs="Lucida Sans Unicode"/>
          <w:color w:val="DA1F28"/>
          <w:position w:val="8"/>
          <w:sz w:val="48"/>
          <w:szCs w:val="48"/>
        </w:rPr>
        <w:t>.</w:t>
      </w:r>
      <w:r>
        <w:rPr>
          <w:rFonts w:ascii="Lucida Sans Unicode" w:eastAsia="Lucida Sans Unicode" w:hAnsi="Lucida Sans Unicode" w:cs="Lucida Sans Unicode"/>
          <w:color w:val="DA1F28"/>
          <w:spacing w:val="114"/>
          <w:position w:val="8"/>
          <w:sz w:val="48"/>
          <w:szCs w:val="48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8"/>
          <w:sz w:val="48"/>
          <w:szCs w:val="48"/>
        </w:rPr>
        <w:t>Auth</w:t>
      </w:r>
      <w:r>
        <w:rPr>
          <w:rFonts w:ascii="Lucida Sans Unicode" w:eastAsia="Lucida Sans Unicode" w:hAnsi="Lucida Sans Unicode" w:cs="Lucida Sans Unicode"/>
          <w:color w:val="000000"/>
          <w:spacing w:val="-1"/>
          <w:position w:val="8"/>
          <w:sz w:val="48"/>
          <w:szCs w:val="48"/>
        </w:rPr>
        <w:t>e</w:t>
      </w:r>
      <w:r>
        <w:rPr>
          <w:rFonts w:ascii="Lucida Sans Unicode" w:eastAsia="Lucida Sans Unicode" w:hAnsi="Lucida Sans Unicode" w:cs="Lucida Sans Unicode"/>
          <w:color w:val="000000"/>
          <w:position w:val="8"/>
          <w:sz w:val="48"/>
          <w:szCs w:val="48"/>
        </w:rPr>
        <w:t>ntic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8"/>
          <w:sz w:val="48"/>
          <w:szCs w:val="48"/>
        </w:rPr>
        <w:t>a</w:t>
      </w:r>
      <w:r>
        <w:rPr>
          <w:rFonts w:ascii="Lucida Sans Unicode" w:eastAsia="Lucida Sans Unicode" w:hAnsi="Lucida Sans Unicode" w:cs="Lucida Sans Unicode"/>
          <w:color w:val="000000"/>
          <w:position w:val="8"/>
          <w:sz w:val="48"/>
          <w:szCs w:val="48"/>
        </w:rPr>
        <w:t>ti</w:t>
      </w:r>
      <w:r>
        <w:rPr>
          <w:rFonts w:ascii="Lucida Sans Unicode" w:eastAsia="Lucida Sans Unicode" w:hAnsi="Lucida Sans Unicode" w:cs="Lucida Sans Unicode"/>
          <w:color w:val="000000"/>
          <w:spacing w:val="1"/>
          <w:position w:val="8"/>
          <w:sz w:val="48"/>
          <w:szCs w:val="48"/>
        </w:rPr>
        <w:t>o</w:t>
      </w:r>
      <w:r>
        <w:rPr>
          <w:rFonts w:ascii="Lucida Sans Unicode" w:eastAsia="Lucida Sans Unicode" w:hAnsi="Lucida Sans Unicode" w:cs="Lucida Sans Unicode"/>
          <w:color w:val="000000"/>
          <w:position w:val="8"/>
          <w:sz w:val="48"/>
          <w:szCs w:val="48"/>
        </w:rPr>
        <w:t>n</w:t>
      </w:r>
    </w:p>
    <w:p w14:paraId="45122BCF" w14:textId="77777777" w:rsidR="00EF0269" w:rsidRDefault="00E875C4">
      <w:pPr>
        <w:spacing w:line="640" w:lineRule="exact"/>
        <w:ind w:left="1858"/>
        <w:rPr>
          <w:rFonts w:ascii="Lucida Sans Unicode" w:eastAsia="Lucida Sans Unicode" w:hAnsi="Lucida Sans Unicode" w:cs="Lucida Sans Unicode"/>
          <w:sz w:val="48"/>
          <w:szCs w:val="48"/>
        </w:rPr>
      </w:pPr>
      <w:r>
        <w:rPr>
          <w:rFonts w:ascii="Lucida Sans Unicode" w:eastAsia="Lucida Sans Unicode" w:hAnsi="Lucida Sans Unicode" w:cs="Lucida Sans Unicode"/>
          <w:color w:val="DA1F28"/>
          <w:spacing w:val="-1"/>
          <w:position w:val="8"/>
          <w:sz w:val="48"/>
          <w:szCs w:val="48"/>
        </w:rPr>
        <w:t>3</w:t>
      </w:r>
      <w:r>
        <w:rPr>
          <w:rFonts w:ascii="Lucida Sans Unicode" w:eastAsia="Lucida Sans Unicode" w:hAnsi="Lucida Sans Unicode" w:cs="Lucida Sans Unicode"/>
          <w:color w:val="DA1F28"/>
          <w:position w:val="8"/>
          <w:sz w:val="48"/>
          <w:szCs w:val="48"/>
        </w:rPr>
        <w:t>.</w:t>
      </w:r>
      <w:r>
        <w:rPr>
          <w:rFonts w:ascii="Lucida Sans Unicode" w:eastAsia="Lucida Sans Unicode" w:hAnsi="Lucida Sans Unicode" w:cs="Lucida Sans Unicode"/>
          <w:color w:val="DA1F28"/>
          <w:spacing w:val="114"/>
          <w:position w:val="8"/>
          <w:sz w:val="48"/>
          <w:szCs w:val="48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8"/>
          <w:sz w:val="48"/>
          <w:szCs w:val="48"/>
        </w:rPr>
        <w:t>Authori</w:t>
      </w:r>
      <w:r>
        <w:rPr>
          <w:rFonts w:ascii="Lucida Sans Unicode" w:eastAsia="Lucida Sans Unicode" w:hAnsi="Lucida Sans Unicode" w:cs="Lucida Sans Unicode"/>
          <w:color w:val="000000"/>
          <w:spacing w:val="1"/>
          <w:position w:val="8"/>
          <w:sz w:val="48"/>
          <w:szCs w:val="48"/>
        </w:rPr>
        <w:t>z</w:t>
      </w:r>
      <w:r>
        <w:rPr>
          <w:rFonts w:ascii="Lucida Sans Unicode" w:eastAsia="Lucida Sans Unicode" w:hAnsi="Lucida Sans Unicode" w:cs="Lucida Sans Unicode"/>
          <w:color w:val="000000"/>
          <w:position w:val="8"/>
          <w:sz w:val="48"/>
          <w:szCs w:val="48"/>
        </w:rPr>
        <w:t>ation</w:t>
      </w:r>
    </w:p>
    <w:p w14:paraId="65278B99" w14:textId="77777777" w:rsidR="00EF0269" w:rsidRDefault="00E875C4">
      <w:pPr>
        <w:spacing w:line="640" w:lineRule="exact"/>
        <w:ind w:left="1858"/>
        <w:rPr>
          <w:rFonts w:ascii="Lucida Sans Unicode" w:eastAsia="Lucida Sans Unicode" w:hAnsi="Lucida Sans Unicode" w:cs="Lucida Sans Unicode"/>
          <w:sz w:val="48"/>
          <w:szCs w:val="48"/>
        </w:rPr>
        <w:sectPr w:rsidR="00EF0269">
          <w:footerReference w:type="default" r:id="rId25"/>
          <w:pgSz w:w="14400" w:h="10800" w:orient="landscape"/>
          <w:pgMar w:top="800" w:right="2060" w:bottom="280" w:left="0" w:header="0" w:footer="1385" w:gutter="0"/>
          <w:cols w:space="720"/>
        </w:sectPr>
      </w:pPr>
      <w:r>
        <w:rPr>
          <w:rFonts w:ascii="Lucida Sans Unicode" w:eastAsia="Lucida Sans Unicode" w:hAnsi="Lucida Sans Unicode" w:cs="Lucida Sans Unicode"/>
          <w:color w:val="DA1F28"/>
          <w:spacing w:val="-1"/>
          <w:position w:val="8"/>
          <w:sz w:val="48"/>
          <w:szCs w:val="48"/>
        </w:rPr>
        <w:t>4</w:t>
      </w:r>
      <w:r>
        <w:rPr>
          <w:rFonts w:ascii="Lucida Sans Unicode" w:eastAsia="Lucida Sans Unicode" w:hAnsi="Lucida Sans Unicode" w:cs="Lucida Sans Unicode"/>
          <w:color w:val="DA1F28"/>
          <w:position w:val="8"/>
          <w:sz w:val="48"/>
          <w:szCs w:val="48"/>
        </w:rPr>
        <w:t>.</w:t>
      </w:r>
      <w:r>
        <w:rPr>
          <w:rFonts w:ascii="Lucida Sans Unicode" w:eastAsia="Lucida Sans Unicode" w:hAnsi="Lucida Sans Unicode" w:cs="Lucida Sans Unicode"/>
          <w:color w:val="DA1F28"/>
          <w:spacing w:val="114"/>
          <w:position w:val="8"/>
          <w:sz w:val="48"/>
          <w:szCs w:val="48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8"/>
          <w:sz w:val="48"/>
          <w:szCs w:val="48"/>
        </w:rPr>
        <w:t>Auditing</w:t>
      </w:r>
    </w:p>
    <w:p w14:paraId="39235FE6" w14:textId="77777777" w:rsidR="00EF0269" w:rsidRDefault="00EF0269">
      <w:pPr>
        <w:spacing w:before="5" w:line="100" w:lineRule="exact"/>
        <w:rPr>
          <w:sz w:val="10"/>
          <w:szCs w:val="10"/>
        </w:rPr>
      </w:pPr>
    </w:p>
    <w:p w14:paraId="1D22C2F0" w14:textId="77777777" w:rsidR="00EF0269" w:rsidRDefault="00E875C4">
      <w:pPr>
        <w:ind w:left="907"/>
      </w:pPr>
      <w:r>
        <w:pict w14:anchorId="02238F69">
          <v:shape id="_x0000_i1035" type="#_x0000_t75" style="width:222.75pt;height:44.25pt">
            <v:imagedata r:id="rId26" o:title=""/>
          </v:shape>
        </w:pict>
      </w:r>
    </w:p>
    <w:p w14:paraId="599D367F" w14:textId="77777777" w:rsidR="00EF0269" w:rsidRDefault="00EF0269">
      <w:pPr>
        <w:spacing w:before="4" w:line="180" w:lineRule="exact"/>
        <w:rPr>
          <w:sz w:val="18"/>
          <w:szCs w:val="18"/>
        </w:rPr>
      </w:pPr>
    </w:p>
    <w:p w14:paraId="7F4080A6" w14:textId="77777777" w:rsidR="00EF0269" w:rsidRDefault="00EF0269">
      <w:pPr>
        <w:spacing w:line="200" w:lineRule="exact"/>
      </w:pPr>
    </w:p>
    <w:p w14:paraId="68944A53" w14:textId="77777777" w:rsidR="00EF0269" w:rsidRDefault="00EF0269">
      <w:pPr>
        <w:spacing w:line="200" w:lineRule="exact"/>
      </w:pPr>
    </w:p>
    <w:p w14:paraId="1BF45342" w14:textId="77777777" w:rsidR="00EF0269" w:rsidRDefault="00E875C4">
      <w:pPr>
        <w:spacing w:line="660" w:lineRule="exact"/>
        <w:ind w:left="1037" w:right="-43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color w:val="2CA1BE"/>
          <w:position w:val="9"/>
          <w:sz w:val="37"/>
          <w:szCs w:val="37"/>
        </w:rPr>
        <w:t xml:space="preserve"> </w:t>
      </w:r>
      <w:r>
        <w:rPr>
          <w:color w:val="2CA1BE"/>
          <w:spacing w:val="28"/>
          <w:position w:val="9"/>
          <w:sz w:val="37"/>
          <w:szCs w:val="37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 xml:space="preserve">Encryption  </w:t>
      </w:r>
      <w:r>
        <w:rPr>
          <w:rFonts w:ascii="Lucida Sans Unicode" w:eastAsia="Lucida Sans Unicode" w:hAnsi="Lucida Sans Unicode" w:cs="Lucida Sans Unicode"/>
          <w:color w:val="000000"/>
          <w:spacing w:val="125"/>
          <w:position w:val="9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 xml:space="preserve">is  </w:t>
      </w:r>
      <w:r>
        <w:rPr>
          <w:rFonts w:ascii="Lucida Sans Unicode" w:eastAsia="Lucida Sans Unicode" w:hAnsi="Lucida Sans Unicode" w:cs="Lucida Sans Unicode"/>
          <w:color w:val="000000"/>
          <w:spacing w:val="122"/>
          <w:position w:val="9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9"/>
          <w:sz w:val="54"/>
          <w:szCs w:val="54"/>
        </w:rPr>
        <w:t>f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>undame</w:t>
      </w:r>
      <w:r>
        <w:rPr>
          <w:rFonts w:ascii="Lucida Sans Unicode" w:eastAsia="Lucida Sans Unicode" w:hAnsi="Lucida Sans Unicode" w:cs="Lucida Sans Unicode"/>
          <w:color w:val="000000"/>
          <w:spacing w:val="-3"/>
          <w:position w:val="9"/>
          <w:sz w:val="54"/>
          <w:szCs w:val="54"/>
        </w:rPr>
        <w:t>n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 xml:space="preserve">tal  </w:t>
      </w:r>
      <w:r>
        <w:rPr>
          <w:rFonts w:ascii="Lucida Sans Unicode" w:eastAsia="Lucida Sans Unicode" w:hAnsi="Lucida Sans Unicode" w:cs="Lucida Sans Unicode"/>
          <w:color w:val="000000"/>
          <w:spacing w:val="124"/>
          <w:position w:val="9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-1"/>
          <w:position w:val="9"/>
          <w:sz w:val="54"/>
          <w:szCs w:val="54"/>
        </w:rPr>
        <w:t>t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 xml:space="preserve">o  </w:t>
      </w:r>
      <w:r>
        <w:rPr>
          <w:rFonts w:ascii="Lucida Sans Unicode" w:eastAsia="Lucida Sans Unicode" w:hAnsi="Lucida Sans Unicode" w:cs="Lucida Sans Unicode"/>
          <w:color w:val="000000"/>
          <w:spacing w:val="126"/>
          <w:position w:val="9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>computer</w:t>
      </w:r>
    </w:p>
    <w:p w14:paraId="072ABD2F" w14:textId="77777777" w:rsidR="00EF0269" w:rsidRDefault="00E875C4">
      <w:pPr>
        <w:spacing w:line="600" w:lineRule="exact"/>
        <w:ind w:left="1440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rFonts w:ascii="Lucida Sans Unicode" w:eastAsia="Lucida Sans Unicode" w:hAnsi="Lucida Sans Unicode" w:cs="Lucida Sans Unicode"/>
          <w:position w:val="12"/>
          <w:sz w:val="54"/>
          <w:szCs w:val="54"/>
        </w:rPr>
        <w:t>security</w:t>
      </w:r>
    </w:p>
    <w:p w14:paraId="0DA85C04" w14:textId="77777777" w:rsidR="00EF0269" w:rsidRDefault="00E875C4">
      <w:pPr>
        <w:tabs>
          <w:tab w:val="left" w:pos="1440"/>
        </w:tabs>
        <w:spacing w:before="11" w:line="168" w:lineRule="auto"/>
        <w:ind w:left="1440" w:right="-22" w:hanging="404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color w:val="2CA1BE"/>
          <w:sz w:val="37"/>
          <w:szCs w:val="37"/>
        </w:rPr>
        <w:tab/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Encry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54"/>
          <w:szCs w:val="54"/>
        </w:rPr>
        <w:t>p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tion</w:t>
      </w:r>
      <w:r>
        <w:rPr>
          <w:rFonts w:ascii="Lucida Sans Unicode" w:eastAsia="Lucida Sans Unicode" w:hAnsi="Lucida Sans Unicode" w:cs="Lucida Sans Unicode"/>
          <w:color w:val="000000"/>
          <w:spacing w:val="8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tran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s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forms</w:t>
      </w:r>
      <w:r>
        <w:rPr>
          <w:rFonts w:ascii="Lucida Sans Unicode" w:eastAsia="Lucida Sans Unicode" w:hAnsi="Lucida Sans Unicode" w:cs="Lucida Sans Unicode"/>
          <w:color w:val="000000"/>
          <w:spacing w:val="8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data</w:t>
      </w:r>
      <w:r>
        <w:rPr>
          <w:rFonts w:ascii="Lucida Sans Unicode" w:eastAsia="Lucida Sans Unicode" w:hAnsi="Lucida Sans Unicode" w:cs="Lucida Sans Unicode"/>
          <w:color w:val="000000"/>
          <w:spacing w:val="6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into</w:t>
      </w:r>
      <w:r>
        <w:rPr>
          <w:rFonts w:ascii="Lucida Sans Unicode" w:eastAsia="Lucida Sans Unicode" w:hAnsi="Lucida Sans Unicode" w:cs="Lucida Sans Unicode"/>
          <w:color w:val="000000"/>
          <w:spacing w:val="7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something</w:t>
      </w:r>
      <w:r>
        <w:rPr>
          <w:rFonts w:ascii="Lucida Sans Unicode" w:eastAsia="Lucida Sans Unicode" w:hAnsi="Lucida Sans Unicode" w:cs="Lucida Sans Unicode"/>
          <w:color w:val="000000"/>
          <w:spacing w:val="7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an att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cker can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54"/>
          <w:szCs w:val="54"/>
        </w:rPr>
        <w:t>n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ot un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54"/>
          <w:szCs w:val="54"/>
        </w:rPr>
        <w:t>d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erstan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54"/>
          <w:szCs w:val="54"/>
        </w:rPr>
        <w:t>d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.</w:t>
      </w:r>
    </w:p>
    <w:p w14:paraId="0EDEB1D0" w14:textId="77777777" w:rsidR="00EF0269" w:rsidRDefault="00E875C4">
      <w:pPr>
        <w:spacing w:line="640" w:lineRule="exact"/>
        <w:ind w:left="1037"/>
        <w:rPr>
          <w:rFonts w:ascii="Lucida Sans Unicode" w:eastAsia="Lucida Sans Unicode" w:hAnsi="Lucida Sans Unicode" w:cs="Lucida Sans Unicode"/>
          <w:sz w:val="48"/>
          <w:szCs w:val="48"/>
        </w:rPr>
      </w:pPr>
      <w:r>
        <w:rPr>
          <w:color w:val="2CA1BE"/>
          <w:position w:val="7"/>
          <w:sz w:val="33"/>
          <w:szCs w:val="33"/>
        </w:rPr>
        <w:t xml:space="preserve"> </w:t>
      </w:r>
      <w:r>
        <w:rPr>
          <w:color w:val="2CA1BE"/>
          <w:spacing w:val="69"/>
          <w:position w:val="7"/>
          <w:sz w:val="33"/>
          <w:szCs w:val="33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7"/>
          <w:sz w:val="48"/>
          <w:szCs w:val="48"/>
        </w:rPr>
        <w:t>In oth</w:t>
      </w:r>
      <w:r>
        <w:rPr>
          <w:rFonts w:ascii="Lucida Sans Unicode" w:eastAsia="Lucida Sans Unicode" w:hAnsi="Lucida Sans Unicode" w:cs="Lucida Sans Unicode"/>
          <w:color w:val="000000"/>
          <w:spacing w:val="-1"/>
          <w:position w:val="7"/>
          <w:sz w:val="48"/>
          <w:szCs w:val="48"/>
        </w:rPr>
        <w:t>e</w:t>
      </w:r>
      <w:r>
        <w:rPr>
          <w:rFonts w:ascii="Lucida Sans Unicode" w:eastAsia="Lucida Sans Unicode" w:hAnsi="Lucida Sans Unicode" w:cs="Lucida Sans Unicode"/>
          <w:color w:val="000000"/>
          <w:position w:val="7"/>
          <w:sz w:val="48"/>
          <w:szCs w:val="48"/>
        </w:rPr>
        <w:t>r</w:t>
      </w:r>
      <w:r>
        <w:rPr>
          <w:rFonts w:ascii="Lucida Sans Unicode" w:eastAsia="Lucida Sans Unicode" w:hAnsi="Lucida Sans Unicode" w:cs="Lucida Sans Unicode"/>
          <w:color w:val="000000"/>
          <w:spacing w:val="2"/>
          <w:position w:val="7"/>
          <w:sz w:val="48"/>
          <w:szCs w:val="48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7"/>
          <w:sz w:val="48"/>
          <w:szCs w:val="48"/>
        </w:rPr>
        <w:t>words</w:t>
      </w:r>
    </w:p>
    <w:p w14:paraId="1058406C" w14:textId="77777777" w:rsidR="00EF0269" w:rsidRDefault="00E875C4">
      <w:pPr>
        <w:spacing w:before="12" w:line="168" w:lineRule="auto"/>
        <w:ind w:left="1844" w:right="-5" w:hanging="360"/>
        <w:rPr>
          <w:rFonts w:ascii="Lucida Sans Unicode" w:eastAsia="Lucida Sans Unicode" w:hAnsi="Lucida Sans Unicode" w:cs="Lucida Sans Unicode"/>
          <w:sz w:val="48"/>
          <w:szCs w:val="48"/>
        </w:rPr>
      </w:pPr>
      <w:r>
        <w:rPr>
          <w:rFonts w:ascii="Verdana" w:eastAsia="Verdana" w:hAnsi="Verdana" w:cs="Verdana"/>
          <w:color w:val="2CA1BE"/>
          <w:sz w:val="48"/>
          <w:szCs w:val="48"/>
        </w:rPr>
        <w:t>◦</w:t>
      </w:r>
      <w:r>
        <w:rPr>
          <w:rFonts w:ascii="Verdana" w:eastAsia="Verdana" w:hAnsi="Verdana" w:cs="Verdana"/>
          <w:color w:val="2CA1BE"/>
          <w:spacing w:val="21"/>
          <w:sz w:val="48"/>
          <w:szCs w:val="48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8"/>
          <w:szCs w:val="48"/>
        </w:rPr>
        <w:t>e</w:t>
      </w:r>
      <w:r>
        <w:rPr>
          <w:rFonts w:ascii="Lucida Sans Unicode" w:eastAsia="Lucida Sans Unicode" w:hAnsi="Lucida Sans Unicode" w:cs="Lucida Sans Unicode"/>
          <w:color w:val="000000"/>
          <w:spacing w:val="-1"/>
          <w:sz w:val="48"/>
          <w:szCs w:val="48"/>
        </w:rPr>
        <w:t>n</w:t>
      </w:r>
      <w:r>
        <w:rPr>
          <w:rFonts w:ascii="Lucida Sans Unicode" w:eastAsia="Lucida Sans Unicode" w:hAnsi="Lucida Sans Unicode" w:cs="Lucida Sans Unicode"/>
          <w:color w:val="000000"/>
          <w:sz w:val="48"/>
          <w:szCs w:val="48"/>
        </w:rPr>
        <w:t>cr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48"/>
          <w:szCs w:val="48"/>
        </w:rPr>
        <w:t>y</w:t>
      </w:r>
      <w:r>
        <w:rPr>
          <w:rFonts w:ascii="Lucida Sans Unicode" w:eastAsia="Lucida Sans Unicode" w:hAnsi="Lucida Sans Unicode" w:cs="Lucida Sans Unicode"/>
          <w:color w:val="000000"/>
          <w:sz w:val="48"/>
          <w:szCs w:val="48"/>
        </w:rPr>
        <w:t>pti</w:t>
      </w:r>
      <w:r>
        <w:rPr>
          <w:rFonts w:ascii="Lucida Sans Unicode" w:eastAsia="Lucida Sans Unicode" w:hAnsi="Lucida Sans Unicode" w:cs="Lucida Sans Unicode"/>
          <w:color w:val="000000"/>
          <w:spacing w:val="3"/>
          <w:sz w:val="48"/>
          <w:szCs w:val="48"/>
        </w:rPr>
        <w:t>o</w:t>
      </w:r>
      <w:r>
        <w:rPr>
          <w:rFonts w:ascii="Lucida Sans Unicode" w:eastAsia="Lucida Sans Unicode" w:hAnsi="Lucida Sans Unicode" w:cs="Lucida Sans Unicode"/>
          <w:color w:val="000000"/>
          <w:sz w:val="48"/>
          <w:szCs w:val="48"/>
        </w:rPr>
        <w:t>n</w:t>
      </w:r>
      <w:r>
        <w:rPr>
          <w:rFonts w:ascii="Lucida Sans Unicode" w:eastAsia="Lucida Sans Unicode" w:hAnsi="Lucida Sans Unicode" w:cs="Lucida Sans Unicode"/>
          <w:color w:val="000000"/>
          <w:spacing w:val="92"/>
          <w:sz w:val="48"/>
          <w:szCs w:val="48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8"/>
          <w:szCs w:val="48"/>
        </w:rPr>
        <w:t>pr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48"/>
          <w:szCs w:val="48"/>
        </w:rPr>
        <w:t>o</w:t>
      </w:r>
      <w:r>
        <w:rPr>
          <w:rFonts w:ascii="Lucida Sans Unicode" w:eastAsia="Lucida Sans Unicode" w:hAnsi="Lucida Sans Unicode" w:cs="Lucida Sans Unicode"/>
          <w:color w:val="000000"/>
          <w:sz w:val="48"/>
          <w:szCs w:val="48"/>
        </w:rPr>
        <w:t>vi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48"/>
          <w:szCs w:val="48"/>
        </w:rPr>
        <w:t>d</w:t>
      </w:r>
      <w:r>
        <w:rPr>
          <w:rFonts w:ascii="Lucida Sans Unicode" w:eastAsia="Lucida Sans Unicode" w:hAnsi="Lucida Sans Unicode" w:cs="Lucida Sans Unicode"/>
          <w:color w:val="000000"/>
          <w:sz w:val="48"/>
          <w:szCs w:val="48"/>
        </w:rPr>
        <w:t>es</w:t>
      </w:r>
      <w:r>
        <w:rPr>
          <w:rFonts w:ascii="Lucida Sans Unicode" w:eastAsia="Lucida Sans Unicode" w:hAnsi="Lucida Sans Unicode" w:cs="Lucida Sans Unicode"/>
          <w:color w:val="000000"/>
          <w:spacing w:val="91"/>
          <w:sz w:val="48"/>
          <w:szCs w:val="48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8"/>
          <w:szCs w:val="48"/>
        </w:rPr>
        <w:t>a</w:t>
      </w:r>
      <w:r>
        <w:rPr>
          <w:rFonts w:ascii="Lucida Sans Unicode" w:eastAsia="Lucida Sans Unicode" w:hAnsi="Lucida Sans Unicode" w:cs="Lucida Sans Unicode"/>
          <w:color w:val="000000"/>
          <w:spacing w:val="90"/>
          <w:sz w:val="48"/>
          <w:szCs w:val="48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8"/>
          <w:szCs w:val="48"/>
        </w:rPr>
        <w:t>me</w:t>
      </w:r>
      <w:r>
        <w:rPr>
          <w:rFonts w:ascii="Lucida Sans Unicode" w:eastAsia="Lucida Sans Unicode" w:hAnsi="Lucida Sans Unicode" w:cs="Lucida Sans Unicode"/>
          <w:color w:val="000000"/>
          <w:spacing w:val="-1"/>
          <w:sz w:val="48"/>
          <w:szCs w:val="48"/>
        </w:rPr>
        <w:t>a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48"/>
          <w:szCs w:val="48"/>
        </w:rPr>
        <w:t>n</w:t>
      </w:r>
      <w:r>
        <w:rPr>
          <w:rFonts w:ascii="Lucida Sans Unicode" w:eastAsia="Lucida Sans Unicode" w:hAnsi="Lucida Sans Unicode" w:cs="Lucida Sans Unicode"/>
          <w:color w:val="000000"/>
          <w:sz w:val="48"/>
          <w:szCs w:val="48"/>
        </w:rPr>
        <w:t>s</w:t>
      </w:r>
      <w:r>
        <w:rPr>
          <w:rFonts w:ascii="Lucida Sans Unicode" w:eastAsia="Lucida Sans Unicode" w:hAnsi="Lucida Sans Unicode" w:cs="Lucida Sans Unicode"/>
          <w:color w:val="000000"/>
          <w:spacing w:val="92"/>
          <w:sz w:val="48"/>
          <w:szCs w:val="48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8"/>
          <w:szCs w:val="48"/>
        </w:rPr>
        <w:t>to</w:t>
      </w:r>
      <w:r>
        <w:rPr>
          <w:rFonts w:ascii="Lucida Sans Unicode" w:eastAsia="Lucida Sans Unicode" w:hAnsi="Lucida Sans Unicode" w:cs="Lucida Sans Unicode"/>
          <w:color w:val="000000"/>
          <w:spacing w:val="92"/>
          <w:sz w:val="48"/>
          <w:szCs w:val="48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8"/>
          <w:szCs w:val="48"/>
        </w:rPr>
        <w:t>im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48"/>
          <w:szCs w:val="48"/>
        </w:rPr>
        <w:t>p</w:t>
      </w:r>
      <w:r>
        <w:rPr>
          <w:rFonts w:ascii="Lucida Sans Unicode" w:eastAsia="Lucida Sans Unicode" w:hAnsi="Lucida Sans Unicode" w:cs="Lucida Sans Unicode"/>
          <w:color w:val="000000"/>
          <w:sz w:val="48"/>
          <w:szCs w:val="48"/>
        </w:rPr>
        <w:t>leme</w:t>
      </w:r>
      <w:r>
        <w:rPr>
          <w:rFonts w:ascii="Lucida Sans Unicode" w:eastAsia="Lucida Sans Unicode" w:hAnsi="Lucida Sans Unicode" w:cs="Lucida Sans Unicode"/>
          <w:color w:val="000000"/>
          <w:spacing w:val="-1"/>
          <w:sz w:val="48"/>
          <w:szCs w:val="48"/>
        </w:rPr>
        <w:t>n</w:t>
      </w:r>
      <w:r>
        <w:rPr>
          <w:rFonts w:ascii="Lucida Sans Unicode" w:eastAsia="Lucida Sans Unicode" w:hAnsi="Lucida Sans Unicode" w:cs="Lucida Sans Unicode"/>
          <w:color w:val="000000"/>
          <w:sz w:val="48"/>
          <w:szCs w:val="48"/>
        </w:rPr>
        <w:t>t</w:t>
      </w:r>
      <w:r>
        <w:rPr>
          <w:rFonts w:ascii="Lucida Sans Unicode" w:eastAsia="Lucida Sans Unicode" w:hAnsi="Lucida Sans Unicode" w:cs="Lucida Sans Unicode"/>
          <w:color w:val="000000"/>
          <w:spacing w:val="92"/>
          <w:sz w:val="48"/>
          <w:szCs w:val="48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8"/>
          <w:szCs w:val="48"/>
        </w:rPr>
        <w:t>da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48"/>
          <w:szCs w:val="48"/>
        </w:rPr>
        <w:t>t</w:t>
      </w:r>
      <w:r>
        <w:rPr>
          <w:rFonts w:ascii="Lucida Sans Unicode" w:eastAsia="Lucida Sans Unicode" w:hAnsi="Lucida Sans Unicode" w:cs="Lucida Sans Unicode"/>
          <w:color w:val="000000"/>
          <w:sz w:val="48"/>
          <w:szCs w:val="48"/>
        </w:rPr>
        <w:t>a confidentiality.</w:t>
      </w:r>
    </w:p>
    <w:p w14:paraId="24AC2A21" w14:textId="77777777" w:rsidR="00EF0269" w:rsidRDefault="00E875C4">
      <w:pPr>
        <w:spacing w:line="700" w:lineRule="exact"/>
        <w:ind w:left="1037" w:right="-40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color w:val="2CA1BE"/>
          <w:position w:val="8"/>
          <w:sz w:val="37"/>
          <w:szCs w:val="37"/>
        </w:rPr>
        <w:t xml:space="preserve"> </w:t>
      </w:r>
      <w:r>
        <w:rPr>
          <w:color w:val="2CA1BE"/>
          <w:spacing w:val="28"/>
          <w:position w:val="8"/>
          <w:sz w:val="37"/>
          <w:szCs w:val="37"/>
        </w:rPr>
        <w:t xml:space="preserve"> </w:t>
      </w:r>
      <w:proofErr w:type="gramStart"/>
      <w:r>
        <w:rPr>
          <w:rFonts w:ascii="Lucida Sans Unicode" w:eastAsia="Lucida Sans Unicode" w:hAnsi="Lucida Sans Unicode" w:cs="Lucida Sans Unicode"/>
          <w:color w:val="000000"/>
          <w:position w:val="8"/>
          <w:sz w:val="54"/>
          <w:szCs w:val="54"/>
        </w:rPr>
        <w:t xml:space="preserve">In </w:t>
      </w:r>
      <w:r>
        <w:rPr>
          <w:rFonts w:ascii="Lucida Sans Unicode" w:eastAsia="Lucida Sans Unicode" w:hAnsi="Lucida Sans Unicode" w:cs="Lucida Sans Unicode"/>
          <w:color w:val="000000"/>
          <w:spacing w:val="29"/>
          <w:position w:val="8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8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8"/>
          <w:sz w:val="54"/>
          <w:szCs w:val="54"/>
        </w:rPr>
        <w:t>d</w:t>
      </w:r>
      <w:r>
        <w:rPr>
          <w:rFonts w:ascii="Lucida Sans Unicode" w:eastAsia="Lucida Sans Unicode" w:hAnsi="Lucida Sans Unicode" w:cs="Lucida Sans Unicode"/>
          <w:color w:val="000000"/>
          <w:position w:val="8"/>
          <w:sz w:val="54"/>
          <w:szCs w:val="54"/>
        </w:rPr>
        <w:t>dit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8"/>
          <w:sz w:val="54"/>
          <w:szCs w:val="54"/>
        </w:rPr>
        <w:t>i</w:t>
      </w:r>
      <w:r>
        <w:rPr>
          <w:rFonts w:ascii="Lucida Sans Unicode" w:eastAsia="Lucida Sans Unicode" w:hAnsi="Lucida Sans Unicode" w:cs="Lucida Sans Unicode"/>
          <w:color w:val="000000"/>
          <w:position w:val="8"/>
          <w:sz w:val="54"/>
          <w:szCs w:val="54"/>
        </w:rPr>
        <w:t>on</w:t>
      </w:r>
      <w:proofErr w:type="gramEnd"/>
      <w:r>
        <w:rPr>
          <w:rFonts w:ascii="Lucida Sans Unicode" w:eastAsia="Lucida Sans Unicode" w:hAnsi="Lucida Sans Unicode" w:cs="Lucida Sans Unicode"/>
          <w:color w:val="000000"/>
          <w:position w:val="8"/>
          <w:sz w:val="54"/>
          <w:szCs w:val="54"/>
        </w:rPr>
        <w:t xml:space="preserve">, </w:t>
      </w:r>
      <w:r>
        <w:rPr>
          <w:rFonts w:ascii="Lucida Sans Unicode" w:eastAsia="Lucida Sans Unicode" w:hAnsi="Lucida Sans Unicode" w:cs="Lucida Sans Unicode"/>
          <w:color w:val="000000"/>
          <w:spacing w:val="29"/>
          <w:position w:val="8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8"/>
          <w:sz w:val="54"/>
          <w:szCs w:val="54"/>
        </w:rPr>
        <w:t>encry</w:t>
      </w:r>
      <w:r>
        <w:rPr>
          <w:rFonts w:ascii="Lucida Sans Unicode" w:eastAsia="Lucida Sans Unicode" w:hAnsi="Lucida Sans Unicode" w:cs="Lucida Sans Unicode"/>
          <w:color w:val="000000"/>
          <w:spacing w:val="1"/>
          <w:position w:val="8"/>
          <w:sz w:val="54"/>
          <w:szCs w:val="54"/>
        </w:rPr>
        <w:t>p</w:t>
      </w:r>
      <w:r>
        <w:rPr>
          <w:rFonts w:ascii="Lucida Sans Unicode" w:eastAsia="Lucida Sans Unicode" w:hAnsi="Lucida Sans Unicode" w:cs="Lucida Sans Unicode"/>
          <w:color w:val="000000"/>
          <w:position w:val="8"/>
          <w:sz w:val="54"/>
          <w:szCs w:val="54"/>
        </w:rPr>
        <w:t xml:space="preserve">tion </w:t>
      </w:r>
      <w:r>
        <w:rPr>
          <w:rFonts w:ascii="Lucida Sans Unicode" w:eastAsia="Lucida Sans Unicode" w:hAnsi="Lucida Sans Unicode" w:cs="Lucida Sans Unicode"/>
          <w:color w:val="000000"/>
          <w:spacing w:val="29"/>
          <w:position w:val="8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-3"/>
          <w:position w:val="8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color w:val="000000"/>
          <w:position w:val="8"/>
          <w:sz w:val="54"/>
          <w:szCs w:val="54"/>
        </w:rPr>
        <w:t>llo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8"/>
          <w:sz w:val="54"/>
          <w:szCs w:val="54"/>
        </w:rPr>
        <w:t>w</w:t>
      </w:r>
      <w:r>
        <w:rPr>
          <w:rFonts w:ascii="Lucida Sans Unicode" w:eastAsia="Lucida Sans Unicode" w:hAnsi="Lucida Sans Unicode" w:cs="Lucida Sans Unicode"/>
          <w:color w:val="000000"/>
          <w:position w:val="8"/>
          <w:sz w:val="54"/>
          <w:szCs w:val="54"/>
        </w:rPr>
        <w:t xml:space="preserve">s </w:t>
      </w:r>
      <w:r>
        <w:rPr>
          <w:rFonts w:ascii="Lucida Sans Unicode" w:eastAsia="Lucida Sans Unicode" w:hAnsi="Lucida Sans Unicode" w:cs="Lucida Sans Unicode"/>
          <w:color w:val="000000"/>
          <w:spacing w:val="29"/>
          <w:position w:val="8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8"/>
          <w:sz w:val="54"/>
          <w:szCs w:val="54"/>
        </w:rPr>
        <w:t>u</w:t>
      </w:r>
      <w:r>
        <w:rPr>
          <w:rFonts w:ascii="Lucida Sans Unicode" w:eastAsia="Lucida Sans Unicode" w:hAnsi="Lucida Sans Unicode" w:cs="Lucida Sans Unicode"/>
          <w:color w:val="000000"/>
          <w:position w:val="8"/>
          <w:sz w:val="54"/>
          <w:szCs w:val="54"/>
        </w:rPr>
        <w:t xml:space="preserve">s </w:t>
      </w:r>
      <w:r>
        <w:rPr>
          <w:rFonts w:ascii="Lucida Sans Unicode" w:eastAsia="Lucida Sans Unicode" w:hAnsi="Lucida Sans Unicode" w:cs="Lucida Sans Unicode"/>
          <w:color w:val="000000"/>
          <w:spacing w:val="27"/>
          <w:position w:val="8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8"/>
          <w:sz w:val="54"/>
          <w:szCs w:val="54"/>
        </w:rPr>
        <w:t xml:space="preserve">to </w:t>
      </w:r>
      <w:r>
        <w:rPr>
          <w:rFonts w:ascii="Lucida Sans Unicode" w:eastAsia="Lucida Sans Unicode" w:hAnsi="Lucida Sans Unicode" w:cs="Lucida Sans Unicode"/>
          <w:color w:val="000000"/>
          <w:spacing w:val="28"/>
          <w:position w:val="8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8"/>
          <w:sz w:val="54"/>
          <w:szCs w:val="54"/>
        </w:rPr>
        <w:t>ch</w:t>
      </w:r>
      <w:r>
        <w:rPr>
          <w:rFonts w:ascii="Lucida Sans Unicode" w:eastAsia="Lucida Sans Unicode" w:hAnsi="Lucida Sans Unicode" w:cs="Lucida Sans Unicode"/>
          <w:color w:val="000000"/>
          <w:spacing w:val="3"/>
          <w:position w:val="8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position w:val="8"/>
          <w:sz w:val="54"/>
          <w:szCs w:val="54"/>
        </w:rPr>
        <w:t>ck</w:t>
      </w:r>
    </w:p>
    <w:p w14:paraId="7BD904FC" w14:textId="77777777" w:rsidR="00EF0269" w:rsidRDefault="00E875C4">
      <w:pPr>
        <w:spacing w:line="600" w:lineRule="exact"/>
        <w:ind w:left="1440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rFonts w:ascii="Lucida Sans Unicode" w:eastAsia="Lucida Sans Unicode" w:hAnsi="Lucida Sans Unicode" w:cs="Lucida Sans Unicode"/>
          <w:position w:val="12"/>
          <w:sz w:val="54"/>
          <w:szCs w:val="54"/>
        </w:rPr>
        <w:t>wh</w:t>
      </w:r>
      <w:r>
        <w:rPr>
          <w:rFonts w:ascii="Lucida Sans Unicode" w:eastAsia="Lucida Sans Unicode" w:hAnsi="Lucida Sans Unicode" w:cs="Lucida Sans Unicode"/>
          <w:spacing w:val="-2"/>
          <w:position w:val="12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position w:val="12"/>
          <w:sz w:val="54"/>
          <w:szCs w:val="54"/>
        </w:rPr>
        <w:t>ther</w:t>
      </w:r>
      <w:r>
        <w:rPr>
          <w:rFonts w:ascii="Lucida Sans Unicode" w:eastAsia="Lucida Sans Unicode" w:hAnsi="Lucida Sans Unicode" w:cs="Lucida Sans Unicode"/>
          <w:spacing w:val="-4"/>
          <w:position w:val="12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2"/>
          <w:sz w:val="54"/>
          <w:szCs w:val="54"/>
        </w:rPr>
        <w:t>data ha</w:t>
      </w:r>
      <w:r>
        <w:rPr>
          <w:rFonts w:ascii="Lucida Sans Unicode" w:eastAsia="Lucida Sans Unicode" w:hAnsi="Lucida Sans Unicode" w:cs="Lucida Sans Unicode"/>
          <w:spacing w:val="-2"/>
          <w:position w:val="12"/>
          <w:sz w:val="54"/>
          <w:szCs w:val="54"/>
        </w:rPr>
        <w:t>v</w:t>
      </w:r>
      <w:r>
        <w:rPr>
          <w:rFonts w:ascii="Lucida Sans Unicode" w:eastAsia="Lucida Sans Unicode" w:hAnsi="Lucida Sans Unicode" w:cs="Lucida Sans Unicode"/>
          <w:position w:val="12"/>
          <w:sz w:val="54"/>
          <w:szCs w:val="54"/>
        </w:rPr>
        <w:t>e been</w:t>
      </w:r>
      <w:r>
        <w:rPr>
          <w:rFonts w:ascii="Lucida Sans Unicode" w:eastAsia="Lucida Sans Unicode" w:hAnsi="Lucida Sans Unicode" w:cs="Lucida Sans Unicode"/>
          <w:spacing w:val="-3"/>
          <w:position w:val="12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2"/>
          <w:sz w:val="54"/>
          <w:szCs w:val="54"/>
        </w:rPr>
        <w:t>modifi</w:t>
      </w:r>
      <w:r>
        <w:rPr>
          <w:rFonts w:ascii="Lucida Sans Unicode" w:eastAsia="Lucida Sans Unicode" w:hAnsi="Lucida Sans Unicode" w:cs="Lucida Sans Unicode"/>
          <w:spacing w:val="-2"/>
          <w:position w:val="12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spacing w:val="1"/>
          <w:position w:val="12"/>
          <w:sz w:val="54"/>
          <w:szCs w:val="54"/>
        </w:rPr>
        <w:t>d</w:t>
      </w:r>
      <w:r>
        <w:rPr>
          <w:rFonts w:ascii="Lucida Sans Unicode" w:eastAsia="Lucida Sans Unicode" w:hAnsi="Lucida Sans Unicode" w:cs="Lucida Sans Unicode"/>
          <w:position w:val="12"/>
          <w:sz w:val="54"/>
          <w:szCs w:val="54"/>
        </w:rPr>
        <w:t>.</w:t>
      </w:r>
    </w:p>
    <w:p w14:paraId="4FA11EF3" w14:textId="77777777" w:rsidR="00EF0269" w:rsidRDefault="00E875C4">
      <w:pPr>
        <w:tabs>
          <w:tab w:val="left" w:pos="1440"/>
        </w:tabs>
        <w:spacing w:before="11" w:line="168" w:lineRule="auto"/>
        <w:ind w:left="1440" w:right="-20" w:hanging="404"/>
        <w:rPr>
          <w:rFonts w:ascii="Lucida Sans Unicode" w:eastAsia="Lucida Sans Unicode" w:hAnsi="Lucida Sans Unicode" w:cs="Lucida Sans Unicode"/>
          <w:sz w:val="54"/>
          <w:szCs w:val="54"/>
        </w:rPr>
        <w:sectPr w:rsidR="00EF0269">
          <w:pgSz w:w="14400" w:h="10800" w:orient="landscape"/>
          <w:pgMar w:top="800" w:right="760" w:bottom="280" w:left="0" w:header="0" w:footer="1385" w:gutter="0"/>
          <w:cols w:space="720"/>
        </w:sectPr>
      </w:pPr>
      <w:r>
        <w:rPr>
          <w:color w:val="2CA1BE"/>
          <w:sz w:val="37"/>
          <w:szCs w:val="37"/>
        </w:rPr>
        <w:tab/>
      </w:r>
      <w:proofErr w:type="gramStart"/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It </w:t>
      </w:r>
      <w:r>
        <w:rPr>
          <w:rFonts w:ascii="Lucida Sans Unicode" w:eastAsia="Lucida Sans Unicode" w:hAnsi="Lucida Sans Unicode" w:cs="Lucida Sans Unicode"/>
          <w:color w:val="000000"/>
          <w:spacing w:val="42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thus</w:t>
      </w:r>
      <w:proofErr w:type="gramEnd"/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42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also </w:t>
      </w:r>
      <w:r>
        <w:rPr>
          <w:rFonts w:ascii="Lucida Sans Unicode" w:eastAsia="Lucida Sans Unicode" w:hAnsi="Lucida Sans Unicode" w:cs="Lucida Sans Unicode"/>
          <w:color w:val="000000"/>
          <w:spacing w:val="43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pr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o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vides </w:t>
      </w:r>
      <w:r>
        <w:rPr>
          <w:rFonts w:ascii="Lucida Sans Unicode" w:eastAsia="Lucida Sans Unicode" w:hAnsi="Lucida Sans Unicode" w:cs="Lucida Sans Unicode"/>
          <w:color w:val="000000"/>
          <w:spacing w:val="43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-1"/>
          <w:sz w:val="54"/>
          <w:szCs w:val="54"/>
        </w:rPr>
        <w:t>su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p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54"/>
          <w:szCs w:val="54"/>
        </w:rPr>
        <w:t>p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ort </w:t>
      </w:r>
      <w:r>
        <w:rPr>
          <w:rFonts w:ascii="Lucida Sans Unicode" w:eastAsia="Lucida Sans Unicode" w:hAnsi="Lucida Sans Unicode" w:cs="Lucida Sans Unicode"/>
          <w:color w:val="000000"/>
          <w:spacing w:val="43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for </w:t>
      </w:r>
      <w:r>
        <w:rPr>
          <w:rFonts w:ascii="Lucida Sans Unicode" w:eastAsia="Lucida Sans Unicode" w:hAnsi="Lucida Sans Unicode" w:cs="Lucida Sans Unicode"/>
          <w:color w:val="000000"/>
          <w:spacing w:val="43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integr</w:t>
      </w:r>
      <w:r>
        <w:rPr>
          <w:rFonts w:ascii="Lucida Sans Unicode" w:eastAsia="Lucida Sans Unicode" w:hAnsi="Lucida Sans Unicode" w:cs="Lucida Sans Unicode"/>
          <w:color w:val="000000"/>
          <w:spacing w:val="-4"/>
          <w:sz w:val="54"/>
          <w:szCs w:val="54"/>
        </w:rPr>
        <w:t>i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ty check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54"/>
          <w:szCs w:val="54"/>
        </w:rPr>
        <w:t>s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.</w:t>
      </w:r>
    </w:p>
    <w:p w14:paraId="732D1D3A" w14:textId="77777777" w:rsidR="00EF0269" w:rsidRDefault="00EF0269">
      <w:pPr>
        <w:spacing w:before="2" w:line="100" w:lineRule="exact"/>
        <w:rPr>
          <w:sz w:val="10"/>
          <w:szCs w:val="10"/>
        </w:rPr>
      </w:pPr>
    </w:p>
    <w:p w14:paraId="24C728D1" w14:textId="77777777" w:rsidR="00EF0269" w:rsidRDefault="00E875C4">
      <w:pPr>
        <w:ind w:left="833"/>
      </w:pPr>
      <w:r>
        <w:pict w14:anchorId="29414F71">
          <v:shape id="_x0000_i1036" type="#_x0000_t75" style="width:313.5pt;height:38.25pt">
            <v:imagedata r:id="rId27" o:title=""/>
          </v:shape>
        </w:pict>
      </w:r>
    </w:p>
    <w:p w14:paraId="07759F63" w14:textId="77777777" w:rsidR="00EF0269" w:rsidRDefault="00EF0269">
      <w:pPr>
        <w:spacing w:before="1" w:line="180" w:lineRule="exact"/>
        <w:rPr>
          <w:sz w:val="19"/>
          <w:szCs w:val="19"/>
        </w:rPr>
      </w:pPr>
    </w:p>
    <w:p w14:paraId="46705B0D" w14:textId="77777777" w:rsidR="00EF0269" w:rsidRDefault="00EF0269">
      <w:pPr>
        <w:spacing w:line="200" w:lineRule="exact"/>
      </w:pPr>
    </w:p>
    <w:p w14:paraId="5F61E381" w14:textId="77777777" w:rsidR="00EF0269" w:rsidRDefault="00EF0269">
      <w:pPr>
        <w:spacing w:line="200" w:lineRule="exact"/>
      </w:pPr>
    </w:p>
    <w:p w14:paraId="4961A747" w14:textId="77777777" w:rsidR="00EF0269" w:rsidRDefault="00EF0269">
      <w:pPr>
        <w:spacing w:line="200" w:lineRule="exact"/>
      </w:pPr>
    </w:p>
    <w:p w14:paraId="425B1959" w14:textId="77777777" w:rsidR="00EF0269" w:rsidRDefault="00E875C4">
      <w:pPr>
        <w:spacing w:line="680" w:lineRule="exact"/>
        <w:ind w:left="1037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color w:val="2CA1BE"/>
          <w:position w:val="10"/>
          <w:sz w:val="37"/>
          <w:szCs w:val="37"/>
        </w:rPr>
        <w:t xml:space="preserve"> </w:t>
      </w:r>
      <w:r>
        <w:rPr>
          <w:color w:val="2CA1BE"/>
          <w:spacing w:val="28"/>
          <w:position w:val="10"/>
          <w:sz w:val="37"/>
          <w:szCs w:val="37"/>
        </w:rPr>
        <w:t xml:space="preserve"> </w:t>
      </w:r>
      <w:proofErr w:type="gramStart"/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 xml:space="preserve">is </w:t>
      </w:r>
      <w:r>
        <w:rPr>
          <w:rFonts w:ascii="Lucida Sans Unicode" w:eastAsia="Lucida Sans Unicode" w:hAnsi="Lucida Sans Unicode" w:cs="Lucida Sans Unicode"/>
          <w:color w:val="000000"/>
          <w:spacing w:val="5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used</w:t>
      </w:r>
      <w:proofErr w:type="gramEnd"/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2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-1"/>
          <w:position w:val="10"/>
          <w:sz w:val="54"/>
          <w:szCs w:val="54"/>
        </w:rPr>
        <w:t>t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 xml:space="preserve">o </w:t>
      </w:r>
      <w:r>
        <w:rPr>
          <w:rFonts w:ascii="Lucida Sans Unicode" w:eastAsia="Lucida Sans Unicode" w:hAnsi="Lucida Sans Unicode" w:cs="Lucida Sans Unicode"/>
          <w:color w:val="000000"/>
          <w:spacing w:val="7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v</w:t>
      </w:r>
      <w:r>
        <w:rPr>
          <w:rFonts w:ascii="Lucida Sans Unicode" w:eastAsia="Lucida Sans Unicode" w:hAnsi="Lucida Sans Unicode" w:cs="Lucida Sans Unicode"/>
          <w:color w:val="000000"/>
          <w:spacing w:val="-3"/>
          <w:position w:val="10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 xml:space="preserve">rify </w:t>
      </w:r>
      <w:r>
        <w:rPr>
          <w:rFonts w:ascii="Lucida Sans Unicode" w:eastAsia="Lucida Sans Unicode" w:hAnsi="Lucida Sans Unicode" w:cs="Lucida Sans Unicode"/>
          <w:color w:val="000000"/>
          <w:spacing w:val="5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 xml:space="preserve">the </w:t>
      </w:r>
      <w:r>
        <w:rPr>
          <w:rFonts w:ascii="Lucida Sans Unicode" w:eastAsia="Lucida Sans Unicode" w:hAnsi="Lucida Sans Unicode" w:cs="Lucida Sans Unicode"/>
          <w:color w:val="000000"/>
          <w:spacing w:val="6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cl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10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color w:val="000000"/>
          <w:spacing w:val="-3"/>
          <w:position w:val="10"/>
          <w:sz w:val="54"/>
          <w:szCs w:val="54"/>
        </w:rPr>
        <w:t>i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m</w:t>
      </w:r>
      <w:r>
        <w:rPr>
          <w:rFonts w:ascii="Lucida Sans Unicode" w:eastAsia="Lucida Sans Unicode" w:hAnsi="Lucida Sans Unicode" w:cs="Lucida Sans Unicode"/>
          <w:color w:val="000000"/>
          <w:spacing w:val="-1"/>
          <w:position w:val="10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 xml:space="preserve">d </w:t>
      </w:r>
      <w:r>
        <w:rPr>
          <w:rFonts w:ascii="Lucida Sans Unicode" w:eastAsia="Lucida Sans Unicode" w:hAnsi="Lucida Sans Unicode" w:cs="Lucida Sans Unicode"/>
          <w:color w:val="000000"/>
          <w:spacing w:val="8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id</w:t>
      </w:r>
      <w:r>
        <w:rPr>
          <w:rFonts w:ascii="Lucida Sans Unicode" w:eastAsia="Lucida Sans Unicode" w:hAnsi="Lucida Sans Unicode" w:cs="Lucida Sans Unicode"/>
          <w:color w:val="000000"/>
          <w:spacing w:val="-3"/>
          <w:position w:val="10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 xml:space="preserve">ntity </w:t>
      </w:r>
      <w:r>
        <w:rPr>
          <w:rFonts w:ascii="Lucida Sans Unicode" w:eastAsia="Lucida Sans Unicode" w:hAnsi="Lucida Sans Unicode" w:cs="Lucida Sans Unicode"/>
          <w:color w:val="000000"/>
          <w:spacing w:val="7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-1"/>
          <w:position w:val="10"/>
          <w:sz w:val="54"/>
          <w:szCs w:val="54"/>
        </w:rPr>
        <w:t>o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 xml:space="preserve">f </w:t>
      </w:r>
      <w:r>
        <w:rPr>
          <w:rFonts w:ascii="Lucida Sans Unicode" w:eastAsia="Lucida Sans Unicode" w:hAnsi="Lucida Sans Unicode" w:cs="Lucida Sans Unicode"/>
          <w:color w:val="000000"/>
          <w:spacing w:val="5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a</w:t>
      </w:r>
    </w:p>
    <w:p w14:paraId="3BE83AE8" w14:textId="77777777" w:rsidR="00EF0269" w:rsidRDefault="00E875C4">
      <w:pPr>
        <w:spacing w:line="640" w:lineRule="exact"/>
        <w:ind w:left="1440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user,</w:t>
      </w:r>
      <w:r>
        <w:rPr>
          <w:rFonts w:ascii="Lucida Sans Unicode" w:eastAsia="Lucida Sans Unicode" w:hAnsi="Lucida Sans Unicode" w:cs="Lucida Sans Unicode"/>
          <w:spacing w:val="-5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client, serv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r,</w:t>
      </w:r>
      <w:r>
        <w:rPr>
          <w:rFonts w:ascii="Lucida Sans Unicode" w:eastAsia="Lucida Sans Unicode" w:hAnsi="Lucida Sans Unicode" w:cs="Lucida Sans Unicode"/>
          <w:spacing w:val="-3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ho</w:t>
      </w:r>
      <w:r>
        <w:rPr>
          <w:rFonts w:ascii="Lucida Sans Unicode" w:eastAsia="Lucida Sans Unicode" w:hAnsi="Lucida Sans Unicode" w:cs="Lucida Sans Unicode"/>
          <w:spacing w:val="2"/>
          <w:position w:val="11"/>
          <w:sz w:val="54"/>
          <w:szCs w:val="54"/>
        </w:rPr>
        <w:t>s</w:t>
      </w:r>
      <w:r>
        <w:rPr>
          <w:rFonts w:ascii="Lucida Sans Unicode" w:eastAsia="Lucida Sans Unicode" w:hAnsi="Lucida Sans Unicode" w:cs="Lucida Sans Unicode"/>
          <w:spacing w:val="-1"/>
          <w:position w:val="11"/>
          <w:sz w:val="54"/>
          <w:szCs w:val="54"/>
        </w:rPr>
        <w:t>t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, or other entity.</w:t>
      </w:r>
    </w:p>
    <w:p w14:paraId="5728AC5F" w14:textId="77777777" w:rsidR="00EF0269" w:rsidRDefault="00E875C4">
      <w:pPr>
        <w:tabs>
          <w:tab w:val="left" w:pos="1440"/>
          <w:tab w:val="left" w:pos="2780"/>
        </w:tabs>
        <w:spacing w:before="39" w:line="182" w:lineRule="auto"/>
        <w:ind w:left="1440" w:right="-30" w:hanging="404"/>
        <w:jc w:val="both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color w:val="2CA1BE"/>
          <w:sz w:val="37"/>
          <w:szCs w:val="37"/>
        </w:rPr>
        <w:tab/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In</w:t>
      </w:r>
      <w:r>
        <w:rPr>
          <w:rFonts w:ascii="Lucida Sans Unicode" w:eastAsia="Lucida Sans Unicode" w:hAnsi="Lucida Sans Unicode" w:cs="Lucida Sans Unicode"/>
          <w:color w:val="000000"/>
          <w:spacing w:val="145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the</w:t>
      </w:r>
      <w:r>
        <w:rPr>
          <w:rFonts w:ascii="Lucida Sans Unicode" w:eastAsia="Lucida Sans Unicode" w:hAnsi="Lucida Sans Unicode" w:cs="Lucida Sans Unicode"/>
          <w:color w:val="000000"/>
          <w:spacing w:val="144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-3"/>
          <w:sz w:val="54"/>
          <w:szCs w:val="54"/>
        </w:rPr>
        <w:t>c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ase</w:t>
      </w:r>
      <w:r>
        <w:rPr>
          <w:rFonts w:ascii="Lucida Sans Unicode" w:eastAsia="Lucida Sans Unicode" w:hAnsi="Lucida Sans Unicode" w:cs="Lucida Sans Unicode"/>
          <w:color w:val="000000"/>
          <w:spacing w:val="144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of</w:t>
      </w:r>
      <w:r>
        <w:rPr>
          <w:rFonts w:ascii="Lucida Sans Unicode" w:eastAsia="Lucida Sans Unicode" w:hAnsi="Lucida Sans Unicode" w:cs="Lucida Sans Unicode"/>
          <w:color w:val="000000"/>
          <w:spacing w:val="145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-3"/>
          <w:sz w:val="54"/>
          <w:szCs w:val="54"/>
        </w:rPr>
        <w:t>c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lients,</w:t>
      </w:r>
      <w:r>
        <w:rPr>
          <w:rFonts w:ascii="Lucida Sans Unicode" w:eastAsia="Lucida Sans Unicode" w:hAnsi="Lucida Sans Unicode" w:cs="Lucida Sans Unicode"/>
          <w:color w:val="000000"/>
          <w:spacing w:val="142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t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h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spacing w:val="143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basic</w:t>
      </w:r>
      <w:r>
        <w:rPr>
          <w:rFonts w:ascii="Lucida Sans Unicode" w:eastAsia="Lucida Sans Unicode" w:hAnsi="Lucida Sans Unicode" w:cs="Lucida Sans Unicode"/>
          <w:color w:val="000000"/>
          <w:spacing w:val="143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premise</w:t>
      </w:r>
      <w:r>
        <w:rPr>
          <w:rFonts w:ascii="Lucida Sans Unicode" w:eastAsia="Lucida Sans Unicode" w:hAnsi="Lucida Sans Unicode" w:cs="Lucida Sans Unicode"/>
          <w:color w:val="000000"/>
          <w:spacing w:val="142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is that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ab/>
        <w:t>bef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o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re</w:t>
      </w:r>
      <w:r>
        <w:rPr>
          <w:rFonts w:ascii="Lucida Sans Unicode" w:eastAsia="Lucida Sans Unicode" w:hAnsi="Lucida Sans Unicode" w:cs="Lucida Sans Unicode"/>
          <w:color w:val="000000"/>
          <w:spacing w:val="149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color w:val="000000"/>
          <w:spacing w:val="146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s</w:t>
      </w:r>
      <w:r>
        <w:rPr>
          <w:rFonts w:ascii="Lucida Sans Unicode" w:eastAsia="Lucida Sans Unicode" w:hAnsi="Lucida Sans Unicode" w:cs="Lucida Sans Unicode"/>
          <w:color w:val="000000"/>
          <w:spacing w:val="-3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rvi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c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spacing w:val="149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starts</w:t>
      </w:r>
      <w:r>
        <w:rPr>
          <w:rFonts w:ascii="Lucida Sans Unicode" w:eastAsia="Lucida Sans Unicode" w:hAnsi="Lucida Sans Unicode" w:cs="Lucida Sans Unicode"/>
          <w:color w:val="000000"/>
          <w:spacing w:val="149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to</w:t>
      </w:r>
      <w:r>
        <w:rPr>
          <w:rFonts w:ascii="Lucida Sans Unicode" w:eastAsia="Lucida Sans Unicode" w:hAnsi="Lucida Sans Unicode" w:cs="Lucida Sans Unicode"/>
          <w:color w:val="000000"/>
          <w:spacing w:val="149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p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rform</w:t>
      </w:r>
      <w:r>
        <w:rPr>
          <w:rFonts w:ascii="Lucida Sans Unicode" w:eastAsia="Lucida Sans Unicode" w:hAnsi="Lucida Sans Unicode" w:cs="Lucida Sans Unicode"/>
          <w:color w:val="000000"/>
          <w:spacing w:val="149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-3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ny w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o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rk</w:t>
      </w:r>
      <w:r>
        <w:rPr>
          <w:rFonts w:ascii="Lucida Sans Unicode" w:eastAsia="Lucida Sans Unicode" w:hAnsi="Lucida Sans Unicode" w:cs="Lucida Sans Unicode"/>
          <w:color w:val="000000"/>
          <w:spacing w:val="6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-1"/>
          <w:sz w:val="54"/>
          <w:szCs w:val="54"/>
        </w:rPr>
        <w:t>o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n</w:t>
      </w:r>
      <w:r>
        <w:rPr>
          <w:rFonts w:ascii="Lucida Sans Unicode" w:eastAsia="Lucida Sans Unicode" w:hAnsi="Lucida Sans Unicode" w:cs="Lucida Sans Unicode"/>
          <w:color w:val="000000"/>
          <w:spacing w:val="6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behalf </w:t>
      </w:r>
      <w:r>
        <w:rPr>
          <w:rFonts w:ascii="Lucida Sans Unicode" w:eastAsia="Lucida Sans Unicode" w:hAnsi="Lucida Sans Unicode" w:cs="Lucida Sans Unicode"/>
          <w:color w:val="000000"/>
          <w:spacing w:val="-1"/>
          <w:sz w:val="54"/>
          <w:szCs w:val="54"/>
        </w:rPr>
        <w:t>o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f</w:t>
      </w:r>
      <w:r>
        <w:rPr>
          <w:rFonts w:ascii="Lucida Sans Unicode" w:eastAsia="Lucida Sans Unicode" w:hAnsi="Lucida Sans Unicode" w:cs="Lucida Sans Unicode"/>
          <w:color w:val="000000"/>
          <w:spacing w:val="5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color w:val="000000"/>
          <w:spacing w:val="5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cli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nt,</w:t>
      </w:r>
      <w:r>
        <w:rPr>
          <w:rFonts w:ascii="Lucida Sans Unicode" w:eastAsia="Lucida Sans Unicode" w:hAnsi="Lucida Sans Unicode" w:cs="Lucida Sans Unicode"/>
          <w:color w:val="000000"/>
          <w:spacing w:val="5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the</w:t>
      </w:r>
      <w:r>
        <w:rPr>
          <w:rFonts w:ascii="Lucida Sans Unicode" w:eastAsia="Lucida Sans Unicode" w:hAnsi="Lucida Sans Unicode" w:cs="Lucida Sans Unicode"/>
          <w:color w:val="000000"/>
          <w:spacing w:val="5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ser</w:t>
      </w:r>
      <w:r>
        <w:rPr>
          <w:rFonts w:ascii="Lucida Sans Unicode" w:eastAsia="Lucida Sans Unicode" w:hAnsi="Lucida Sans Unicode" w:cs="Lucida Sans Unicode"/>
          <w:color w:val="000000"/>
          <w:spacing w:val="-3"/>
          <w:sz w:val="54"/>
          <w:szCs w:val="54"/>
        </w:rPr>
        <w:t>v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ice</w:t>
      </w:r>
      <w:r>
        <w:rPr>
          <w:rFonts w:ascii="Lucida Sans Unicode" w:eastAsia="Lucida Sans Unicode" w:hAnsi="Lucida Sans Unicode" w:cs="Lucida Sans Unicode"/>
          <w:color w:val="000000"/>
          <w:spacing w:val="4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m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54"/>
          <w:szCs w:val="54"/>
        </w:rPr>
        <w:t>u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st learn</w:t>
      </w:r>
      <w:r>
        <w:rPr>
          <w:rFonts w:ascii="Lucida Sans Unicode" w:eastAsia="Lucida Sans Unicode" w:hAnsi="Lucida Sans Unicode" w:cs="Lucida Sans Unicode"/>
          <w:color w:val="000000"/>
          <w:spacing w:val="4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the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clie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54"/>
          <w:szCs w:val="54"/>
        </w:rPr>
        <w:t>n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t's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-3"/>
          <w:sz w:val="54"/>
          <w:szCs w:val="54"/>
        </w:rPr>
        <w:t>i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dentity</w:t>
      </w:r>
      <w:r>
        <w:rPr>
          <w:rFonts w:ascii="Lucida Sans Unicode" w:eastAsia="Lucida Sans Unicode" w:hAnsi="Lucida Sans Unicode" w:cs="Lucida Sans Unicode"/>
          <w:color w:val="000000"/>
          <w:spacing w:val="6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-3"/>
          <w:w w:val="94"/>
          <w:sz w:val="54"/>
          <w:szCs w:val="54"/>
        </w:rPr>
        <w:t>(</w:t>
      </w:r>
      <w:r>
        <w:rPr>
          <w:rFonts w:ascii="Lucida Sans Unicode" w:eastAsia="Lucida Sans Unicode" w:hAnsi="Lucida Sans Unicode" w:cs="Lucida Sans Unicode"/>
          <w:color w:val="000000"/>
          <w:w w:val="94"/>
          <w:sz w:val="57"/>
          <w:szCs w:val="57"/>
        </w:rPr>
        <w:t>unl</w:t>
      </w:r>
      <w:r>
        <w:rPr>
          <w:rFonts w:ascii="Lucida Sans Unicode" w:eastAsia="Lucida Sans Unicode" w:hAnsi="Lucida Sans Unicode" w:cs="Lucida Sans Unicode"/>
          <w:color w:val="000000"/>
          <w:spacing w:val="-2"/>
          <w:w w:val="94"/>
          <w:sz w:val="57"/>
          <w:szCs w:val="57"/>
        </w:rPr>
        <w:t>e</w:t>
      </w:r>
      <w:r>
        <w:rPr>
          <w:rFonts w:ascii="Lucida Sans Unicode" w:eastAsia="Lucida Sans Unicode" w:hAnsi="Lucida Sans Unicode" w:cs="Lucida Sans Unicode"/>
          <w:color w:val="000000"/>
          <w:w w:val="94"/>
          <w:sz w:val="57"/>
          <w:szCs w:val="57"/>
        </w:rPr>
        <w:t>ss</w:t>
      </w:r>
      <w:r>
        <w:rPr>
          <w:rFonts w:ascii="Lucida Sans Unicode" w:eastAsia="Lucida Sans Unicode" w:hAnsi="Lucida Sans Unicode" w:cs="Lucida Sans Unicode"/>
          <w:color w:val="000000"/>
          <w:spacing w:val="18"/>
          <w:w w:val="94"/>
          <w:sz w:val="57"/>
          <w:szCs w:val="57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7"/>
          <w:szCs w:val="57"/>
        </w:rPr>
        <w:t>t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7"/>
          <w:szCs w:val="57"/>
        </w:rPr>
        <w:t>h</w:t>
      </w:r>
      <w:r>
        <w:rPr>
          <w:rFonts w:ascii="Lucida Sans Unicode" w:eastAsia="Lucida Sans Unicode" w:hAnsi="Lucida Sans Unicode" w:cs="Lucida Sans Unicode"/>
          <w:color w:val="000000"/>
          <w:sz w:val="57"/>
          <w:szCs w:val="57"/>
        </w:rPr>
        <w:t>e</w:t>
      </w:r>
      <w:r>
        <w:rPr>
          <w:rFonts w:ascii="Lucida Sans Unicode" w:eastAsia="Lucida Sans Unicode" w:hAnsi="Lucida Sans Unicode" w:cs="Lucida Sans Unicode"/>
          <w:color w:val="000000"/>
          <w:spacing w:val="-59"/>
          <w:sz w:val="57"/>
          <w:szCs w:val="57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w w:val="94"/>
          <w:sz w:val="57"/>
          <w:szCs w:val="57"/>
        </w:rPr>
        <w:t>serv</w:t>
      </w:r>
      <w:r>
        <w:rPr>
          <w:rFonts w:ascii="Lucida Sans Unicode" w:eastAsia="Lucida Sans Unicode" w:hAnsi="Lucida Sans Unicode" w:cs="Lucida Sans Unicode"/>
          <w:color w:val="000000"/>
          <w:spacing w:val="-1"/>
          <w:w w:val="94"/>
          <w:sz w:val="57"/>
          <w:szCs w:val="57"/>
        </w:rPr>
        <w:t>i</w:t>
      </w:r>
      <w:r>
        <w:rPr>
          <w:rFonts w:ascii="Lucida Sans Unicode" w:eastAsia="Lucida Sans Unicode" w:hAnsi="Lucida Sans Unicode" w:cs="Lucida Sans Unicode"/>
          <w:color w:val="000000"/>
          <w:w w:val="94"/>
          <w:sz w:val="57"/>
          <w:szCs w:val="57"/>
        </w:rPr>
        <w:t>ce</w:t>
      </w:r>
      <w:r>
        <w:rPr>
          <w:rFonts w:ascii="Lucida Sans Unicode" w:eastAsia="Lucida Sans Unicode" w:hAnsi="Lucida Sans Unicode" w:cs="Lucida Sans Unicode"/>
          <w:color w:val="000000"/>
          <w:spacing w:val="5"/>
          <w:w w:val="94"/>
          <w:sz w:val="57"/>
          <w:szCs w:val="57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7"/>
          <w:szCs w:val="57"/>
        </w:rPr>
        <w:t xml:space="preserve">is </w:t>
      </w:r>
      <w:r>
        <w:rPr>
          <w:rFonts w:ascii="Lucida Sans Unicode" w:eastAsia="Lucida Sans Unicode" w:hAnsi="Lucida Sans Unicode" w:cs="Lucida Sans Unicode"/>
          <w:color w:val="000000"/>
          <w:w w:val="94"/>
          <w:sz w:val="57"/>
          <w:szCs w:val="57"/>
        </w:rPr>
        <w:t>a</w:t>
      </w:r>
      <w:r>
        <w:rPr>
          <w:rFonts w:ascii="Lucida Sans Unicode" w:eastAsia="Lucida Sans Unicode" w:hAnsi="Lucida Sans Unicode" w:cs="Lucida Sans Unicode"/>
          <w:color w:val="000000"/>
          <w:spacing w:val="-2"/>
          <w:w w:val="94"/>
          <w:sz w:val="57"/>
          <w:szCs w:val="57"/>
        </w:rPr>
        <w:t>v</w:t>
      </w:r>
      <w:r>
        <w:rPr>
          <w:rFonts w:ascii="Lucida Sans Unicode" w:eastAsia="Lucida Sans Unicode" w:hAnsi="Lucida Sans Unicode" w:cs="Lucida Sans Unicode"/>
          <w:color w:val="000000"/>
          <w:w w:val="94"/>
          <w:sz w:val="57"/>
          <w:szCs w:val="57"/>
        </w:rPr>
        <w:t>ailable</w:t>
      </w:r>
      <w:r>
        <w:rPr>
          <w:rFonts w:ascii="Lucida Sans Unicode" w:eastAsia="Lucida Sans Unicode" w:hAnsi="Lucida Sans Unicode" w:cs="Lucida Sans Unicode"/>
          <w:color w:val="000000"/>
          <w:spacing w:val="-3"/>
          <w:w w:val="94"/>
          <w:sz w:val="57"/>
          <w:szCs w:val="57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7"/>
          <w:szCs w:val="57"/>
        </w:rPr>
        <w:t>to</w:t>
      </w:r>
      <w:r>
        <w:rPr>
          <w:rFonts w:ascii="Lucida Sans Unicode" w:eastAsia="Lucida Sans Unicode" w:hAnsi="Lucida Sans Unicode" w:cs="Lucida Sans Unicode"/>
          <w:color w:val="000000"/>
          <w:spacing w:val="-42"/>
          <w:sz w:val="57"/>
          <w:szCs w:val="57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7"/>
          <w:szCs w:val="57"/>
        </w:rPr>
        <w:t>al</w:t>
      </w:r>
      <w:r>
        <w:rPr>
          <w:rFonts w:ascii="Lucida Sans Unicode" w:eastAsia="Lucida Sans Unicode" w:hAnsi="Lucida Sans Unicode" w:cs="Lucida Sans Unicode"/>
          <w:color w:val="000000"/>
          <w:spacing w:val="-1"/>
          <w:sz w:val="57"/>
          <w:szCs w:val="57"/>
        </w:rPr>
        <w:t>l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).</w:t>
      </w:r>
    </w:p>
    <w:p w14:paraId="4E69AD66" w14:textId="77777777" w:rsidR="00EF0269" w:rsidRDefault="00E875C4">
      <w:pPr>
        <w:tabs>
          <w:tab w:val="left" w:pos="1440"/>
        </w:tabs>
        <w:spacing w:before="74" w:line="187" w:lineRule="auto"/>
        <w:ind w:left="1440" w:right="-22" w:hanging="404"/>
        <w:jc w:val="both"/>
        <w:rPr>
          <w:rFonts w:ascii="Lucida Sans Unicode" w:eastAsia="Lucida Sans Unicode" w:hAnsi="Lucida Sans Unicode" w:cs="Lucida Sans Unicode"/>
          <w:sz w:val="54"/>
          <w:szCs w:val="54"/>
        </w:rPr>
        <w:sectPr w:rsidR="00EF0269">
          <w:pgSz w:w="14400" w:h="10800" w:orient="landscape"/>
          <w:pgMar w:top="760" w:right="760" w:bottom="280" w:left="0" w:header="0" w:footer="1385" w:gutter="0"/>
          <w:cols w:space="720"/>
        </w:sectPr>
      </w:pPr>
      <w:r>
        <w:rPr>
          <w:color w:val="2CA1BE"/>
          <w:sz w:val="37"/>
          <w:szCs w:val="37"/>
        </w:rPr>
        <w:tab/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Typicall</w:t>
      </w:r>
      <w:r>
        <w:rPr>
          <w:rFonts w:ascii="Lucida Sans Unicode" w:eastAsia="Lucida Sans Unicode" w:hAnsi="Lucida Sans Unicode" w:cs="Lucida Sans Unicode"/>
          <w:color w:val="000000"/>
          <w:spacing w:val="-3"/>
          <w:sz w:val="54"/>
          <w:szCs w:val="54"/>
        </w:rPr>
        <w:t>y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,</w:t>
      </w:r>
      <w:r>
        <w:rPr>
          <w:rFonts w:ascii="Lucida Sans Unicode" w:eastAsia="Lucida Sans Unicode" w:hAnsi="Lucida Sans Unicode" w:cs="Lucida Sans Unicode"/>
          <w:color w:val="000000"/>
          <w:spacing w:val="13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use</w:t>
      </w:r>
      <w:r>
        <w:rPr>
          <w:rFonts w:ascii="Lucida Sans Unicode" w:eastAsia="Lucida Sans Unicode" w:hAnsi="Lucida Sans Unicode" w:cs="Lucida Sans Unicode"/>
          <w:color w:val="000000"/>
          <w:spacing w:val="-3"/>
          <w:sz w:val="54"/>
          <w:szCs w:val="54"/>
        </w:rPr>
        <w:t>r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s</w:t>
      </w:r>
      <w:r>
        <w:rPr>
          <w:rFonts w:ascii="Lucida Sans Unicode" w:eastAsia="Lucida Sans Unicode" w:hAnsi="Lucida Sans Unicode" w:cs="Lucida Sans Unicode"/>
          <w:color w:val="000000"/>
          <w:spacing w:val="128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are</w:t>
      </w:r>
      <w:r>
        <w:rPr>
          <w:rFonts w:ascii="Lucida Sans Unicode" w:eastAsia="Lucida Sans Unicode" w:hAnsi="Lucida Sans Unicode" w:cs="Lucida Sans Unicode"/>
          <w:color w:val="000000"/>
          <w:spacing w:val="128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aut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h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enti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c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at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d</w:t>
      </w:r>
      <w:r>
        <w:rPr>
          <w:rFonts w:ascii="Lucida Sans Unicode" w:eastAsia="Lucida Sans Unicode" w:hAnsi="Lucida Sans Unicode" w:cs="Lucida Sans Unicode"/>
          <w:color w:val="000000"/>
          <w:spacing w:val="13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54"/>
          <w:szCs w:val="54"/>
        </w:rPr>
        <w:t>b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y</w:t>
      </w:r>
      <w:r>
        <w:rPr>
          <w:rFonts w:ascii="Lucida Sans Unicode" w:eastAsia="Lucida Sans Unicode" w:hAnsi="Lucida Sans Unicode" w:cs="Lucida Sans Unicode"/>
          <w:color w:val="000000"/>
          <w:spacing w:val="13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me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ns of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pass</w:t>
      </w:r>
      <w:r>
        <w:rPr>
          <w:rFonts w:ascii="Lucida Sans Unicode" w:eastAsia="Lucida Sans Unicode" w:hAnsi="Lucida Sans Unicode" w:cs="Lucida Sans Unicode"/>
          <w:color w:val="000000"/>
          <w:spacing w:val="-4"/>
          <w:sz w:val="54"/>
          <w:szCs w:val="54"/>
        </w:rPr>
        <w:t>w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ords,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but there a</w:t>
      </w:r>
      <w:r>
        <w:rPr>
          <w:rFonts w:ascii="Lucida Sans Unicode" w:eastAsia="Lucida Sans Unicode" w:hAnsi="Lucida Sans Unicode" w:cs="Lucida Sans Unicode"/>
          <w:color w:val="000000"/>
          <w:spacing w:val="-3"/>
          <w:sz w:val="54"/>
          <w:szCs w:val="54"/>
        </w:rPr>
        <w:t>r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e many other w</w:t>
      </w:r>
      <w:r>
        <w:rPr>
          <w:rFonts w:ascii="Lucida Sans Unicode" w:eastAsia="Lucida Sans Unicode" w:hAnsi="Lucida Sans Unicode" w:cs="Lucida Sans Unicode"/>
          <w:color w:val="000000"/>
          <w:spacing w:val="-1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ys to authenticate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clients.</w:t>
      </w:r>
    </w:p>
    <w:p w14:paraId="472E09AE" w14:textId="77777777" w:rsidR="00EF0269" w:rsidRDefault="00EF0269">
      <w:pPr>
        <w:spacing w:before="2" w:line="100" w:lineRule="exact"/>
        <w:rPr>
          <w:sz w:val="10"/>
          <w:szCs w:val="10"/>
        </w:rPr>
      </w:pPr>
    </w:p>
    <w:p w14:paraId="4C363A11" w14:textId="77777777" w:rsidR="00EF0269" w:rsidRDefault="00E875C4">
      <w:pPr>
        <w:ind w:left="833"/>
      </w:pPr>
      <w:r>
        <w:pict w14:anchorId="4991608B">
          <v:shape id="_x0000_i1037" type="#_x0000_t75" style="width:292.5pt;height:38.25pt">
            <v:imagedata r:id="rId28" o:title=""/>
          </v:shape>
        </w:pict>
      </w:r>
    </w:p>
    <w:p w14:paraId="575E808E" w14:textId="77777777" w:rsidR="00EF0269" w:rsidRDefault="00EF0269">
      <w:pPr>
        <w:spacing w:before="1" w:line="180" w:lineRule="exact"/>
        <w:rPr>
          <w:sz w:val="19"/>
          <w:szCs w:val="19"/>
        </w:rPr>
      </w:pPr>
    </w:p>
    <w:p w14:paraId="5F76B461" w14:textId="77777777" w:rsidR="00EF0269" w:rsidRDefault="00EF0269">
      <w:pPr>
        <w:spacing w:line="200" w:lineRule="exact"/>
      </w:pPr>
    </w:p>
    <w:p w14:paraId="67F2E38C" w14:textId="77777777" w:rsidR="00EF0269" w:rsidRDefault="00EF0269">
      <w:pPr>
        <w:spacing w:line="200" w:lineRule="exact"/>
      </w:pPr>
    </w:p>
    <w:p w14:paraId="6C106ACB" w14:textId="77777777" w:rsidR="00EF0269" w:rsidRDefault="00EF0269">
      <w:pPr>
        <w:spacing w:line="200" w:lineRule="exact"/>
      </w:pPr>
    </w:p>
    <w:p w14:paraId="4CDDCE07" w14:textId="77777777" w:rsidR="00EF0269" w:rsidRDefault="00E875C4">
      <w:pPr>
        <w:spacing w:line="680" w:lineRule="exact"/>
        <w:ind w:left="1037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color w:val="2CA1BE"/>
          <w:position w:val="10"/>
          <w:sz w:val="37"/>
          <w:szCs w:val="37"/>
        </w:rPr>
        <w:t xml:space="preserve"> </w:t>
      </w:r>
      <w:r>
        <w:rPr>
          <w:color w:val="2CA1BE"/>
          <w:spacing w:val="28"/>
          <w:position w:val="10"/>
          <w:sz w:val="37"/>
          <w:szCs w:val="37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Aft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10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r</w:t>
      </w:r>
      <w:r>
        <w:rPr>
          <w:rFonts w:ascii="Lucida Sans Unicode" w:eastAsia="Lucida Sans Unicode" w:hAnsi="Lucida Sans Unicode" w:cs="Lucida Sans Unicode"/>
          <w:color w:val="000000"/>
          <w:spacing w:val="168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color w:val="000000"/>
          <w:spacing w:val="162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client</w:t>
      </w:r>
      <w:r>
        <w:rPr>
          <w:rFonts w:ascii="Lucida Sans Unicode" w:eastAsia="Lucida Sans Unicode" w:hAnsi="Lucida Sans Unicode" w:cs="Lucida Sans Unicode"/>
          <w:color w:val="000000"/>
          <w:spacing w:val="166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h</w:t>
      </w:r>
      <w:r>
        <w:rPr>
          <w:rFonts w:ascii="Lucida Sans Unicode" w:eastAsia="Lucida Sans Unicode" w:hAnsi="Lucida Sans Unicode" w:cs="Lucida Sans Unicode"/>
          <w:color w:val="000000"/>
          <w:spacing w:val="-3"/>
          <w:position w:val="10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s</w:t>
      </w:r>
      <w:r>
        <w:rPr>
          <w:rFonts w:ascii="Lucida Sans Unicode" w:eastAsia="Lucida Sans Unicode" w:hAnsi="Lucida Sans Unicode" w:cs="Lucida Sans Unicode"/>
          <w:color w:val="000000"/>
          <w:spacing w:val="169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be</w:t>
      </w:r>
      <w:r>
        <w:rPr>
          <w:rFonts w:ascii="Lucida Sans Unicode" w:eastAsia="Lucida Sans Unicode" w:hAnsi="Lucida Sans Unicode" w:cs="Lucida Sans Unicode"/>
          <w:color w:val="000000"/>
          <w:spacing w:val="-3"/>
          <w:position w:val="10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n</w:t>
      </w:r>
      <w:r>
        <w:rPr>
          <w:rFonts w:ascii="Lucida Sans Unicode" w:eastAsia="Lucida Sans Unicode" w:hAnsi="Lucida Sans Unicode" w:cs="Lucida Sans Unicode"/>
          <w:color w:val="000000"/>
          <w:spacing w:val="165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authen</w:t>
      </w:r>
      <w:r>
        <w:rPr>
          <w:rFonts w:ascii="Lucida Sans Unicode" w:eastAsia="Lucida Sans Unicode" w:hAnsi="Lucida Sans Unicode" w:cs="Lucida Sans Unicode"/>
          <w:color w:val="000000"/>
          <w:spacing w:val="-1"/>
          <w:position w:val="10"/>
          <w:sz w:val="54"/>
          <w:szCs w:val="54"/>
        </w:rPr>
        <w:t>t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ic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10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ted,</w:t>
      </w:r>
      <w:r>
        <w:rPr>
          <w:rFonts w:ascii="Lucida Sans Unicode" w:eastAsia="Lucida Sans Unicode" w:hAnsi="Lucida Sans Unicode" w:cs="Lucida Sans Unicode"/>
          <w:color w:val="000000"/>
          <w:spacing w:val="167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it</w:t>
      </w:r>
      <w:r>
        <w:rPr>
          <w:rFonts w:ascii="Lucida Sans Unicode" w:eastAsia="Lucida Sans Unicode" w:hAnsi="Lucida Sans Unicode" w:cs="Lucida Sans Unicode"/>
          <w:color w:val="000000"/>
          <w:spacing w:val="165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-3"/>
          <w:position w:val="10"/>
          <w:sz w:val="54"/>
          <w:szCs w:val="54"/>
        </w:rPr>
        <w:t>is</w:t>
      </w:r>
    </w:p>
    <w:p w14:paraId="7435CC1D" w14:textId="77777777" w:rsidR="00EF0269" w:rsidRDefault="00E875C4">
      <w:pPr>
        <w:spacing w:line="640" w:lineRule="exact"/>
        <w:ind w:left="1440"/>
        <w:rPr>
          <w:rFonts w:ascii="Lucida Sans Unicode" w:eastAsia="Lucida Sans Unicode" w:hAnsi="Lucida Sans Unicode" w:cs="Lucida Sans Unicode"/>
          <w:sz w:val="54"/>
          <w:szCs w:val="54"/>
        </w:rPr>
      </w:pPr>
      <w:proofErr w:type="gramStart"/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necessa</w:t>
      </w:r>
      <w:r>
        <w:rPr>
          <w:rFonts w:ascii="Lucida Sans Unicode" w:eastAsia="Lucida Sans Unicode" w:hAnsi="Lucida Sans Unicode" w:cs="Lucida Sans Unicode"/>
          <w:spacing w:val="-3"/>
          <w:position w:val="11"/>
          <w:sz w:val="54"/>
          <w:szCs w:val="54"/>
        </w:rPr>
        <w:t>r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y </w:t>
      </w:r>
      <w:r>
        <w:rPr>
          <w:rFonts w:ascii="Lucida Sans Unicode" w:eastAsia="Lucida Sans Unicode" w:hAnsi="Lucida Sans Unicode" w:cs="Lucida Sans Unicode"/>
          <w:spacing w:val="76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to</w:t>
      </w:r>
      <w:proofErr w:type="gramEnd"/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spacing w:val="73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c</w:t>
      </w:r>
      <w:r>
        <w:rPr>
          <w:rFonts w:ascii="Lucida Sans Unicode" w:eastAsia="Lucida Sans Unicode" w:hAnsi="Lucida Sans Unicode" w:cs="Lucida Sans Unicode"/>
          <w:spacing w:val="2"/>
          <w:position w:val="11"/>
          <w:sz w:val="54"/>
          <w:szCs w:val="54"/>
        </w:rPr>
        <w:t>h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eck </w:t>
      </w:r>
      <w:r>
        <w:rPr>
          <w:rFonts w:ascii="Lucida Sans Unicode" w:eastAsia="Lucida Sans Unicode" w:hAnsi="Lucida Sans Unicode" w:cs="Lucida Sans Unicode"/>
          <w:spacing w:val="74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wh</w:t>
      </w:r>
      <w:r>
        <w:rPr>
          <w:rFonts w:ascii="Lucida Sans Unicode" w:eastAsia="Lucida Sans Unicode" w:hAnsi="Lucida Sans Unicode" w:cs="Lucida Sans Unicode"/>
          <w:spacing w:val="-3"/>
          <w:position w:val="11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ther </w:t>
      </w:r>
      <w:r>
        <w:rPr>
          <w:rFonts w:ascii="Lucida Sans Unicode" w:eastAsia="Lucida Sans Unicode" w:hAnsi="Lucida Sans Unicode" w:cs="Lucida Sans Unicode"/>
          <w:spacing w:val="74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that </w:t>
      </w:r>
      <w:r>
        <w:rPr>
          <w:rFonts w:ascii="Lucida Sans Unicode" w:eastAsia="Lucida Sans Unicode" w:hAnsi="Lucida Sans Unicode" w:cs="Lucida Sans Unicode"/>
          <w:spacing w:val="73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client </w:t>
      </w:r>
      <w:r>
        <w:rPr>
          <w:rFonts w:ascii="Lucida Sans Unicode" w:eastAsia="Lucida Sans Unicode" w:hAnsi="Lucida Sans Unicode" w:cs="Lucida Sans Unicode"/>
          <w:spacing w:val="73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is</w:t>
      </w:r>
    </w:p>
    <w:p w14:paraId="4EE4721D" w14:textId="77777777" w:rsidR="00EF0269" w:rsidRDefault="00E875C4">
      <w:pPr>
        <w:spacing w:line="640" w:lineRule="exact"/>
        <w:ind w:left="1440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authorized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to perform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the acti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>o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n requested</w:t>
      </w:r>
    </w:p>
    <w:p w14:paraId="2CFAACDC" w14:textId="77777777" w:rsidR="00EF0269" w:rsidRDefault="00E875C4">
      <w:pPr>
        <w:spacing w:line="720" w:lineRule="exact"/>
        <w:ind w:left="1037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color w:val="2CA1BE"/>
          <w:position w:val="9"/>
          <w:sz w:val="37"/>
          <w:szCs w:val="37"/>
        </w:rPr>
        <w:t xml:space="preserve"> </w:t>
      </w:r>
      <w:r>
        <w:rPr>
          <w:color w:val="2CA1BE"/>
          <w:spacing w:val="28"/>
          <w:position w:val="9"/>
          <w:sz w:val="37"/>
          <w:szCs w:val="37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>Example</w:t>
      </w:r>
    </w:p>
    <w:p w14:paraId="27C64419" w14:textId="77777777" w:rsidR="00EF0269" w:rsidRDefault="00E875C4">
      <w:pPr>
        <w:spacing w:line="620" w:lineRule="exact"/>
        <w:ind w:left="1484"/>
        <w:rPr>
          <w:rFonts w:ascii="Lucida Sans Unicode" w:eastAsia="Lucida Sans Unicode" w:hAnsi="Lucida Sans Unicode" w:cs="Lucida Sans Unicode"/>
          <w:sz w:val="48"/>
          <w:szCs w:val="48"/>
        </w:rPr>
      </w:pPr>
      <w:r>
        <w:rPr>
          <w:rFonts w:ascii="Verdana" w:eastAsia="Verdana" w:hAnsi="Verdana" w:cs="Verdana"/>
          <w:color w:val="2CA1BE"/>
          <w:position w:val="8"/>
          <w:sz w:val="48"/>
          <w:szCs w:val="48"/>
        </w:rPr>
        <w:t>◦</w:t>
      </w:r>
      <w:r>
        <w:rPr>
          <w:rFonts w:ascii="Verdana" w:eastAsia="Verdana" w:hAnsi="Verdana" w:cs="Verdana"/>
          <w:color w:val="2CA1BE"/>
          <w:spacing w:val="21"/>
          <w:position w:val="8"/>
          <w:sz w:val="48"/>
          <w:szCs w:val="48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8"/>
          <w:sz w:val="48"/>
          <w:szCs w:val="48"/>
        </w:rPr>
        <w:t>A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8"/>
          <w:sz w:val="48"/>
          <w:szCs w:val="48"/>
        </w:rPr>
        <w:t>c</w:t>
      </w:r>
      <w:r>
        <w:rPr>
          <w:rFonts w:ascii="Lucida Sans Unicode" w:eastAsia="Lucida Sans Unicode" w:hAnsi="Lucida Sans Unicode" w:cs="Lucida Sans Unicode"/>
          <w:color w:val="000000"/>
          <w:position w:val="8"/>
          <w:sz w:val="48"/>
          <w:szCs w:val="48"/>
        </w:rPr>
        <w:t>c</w:t>
      </w:r>
      <w:r>
        <w:rPr>
          <w:rFonts w:ascii="Lucida Sans Unicode" w:eastAsia="Lucida Sans Unicode" w:hAnsi="Lucida Sans Unicode" w:cs="Lucida Sans Unicode"/>
          <w:color w:val="000000"/>
          <w:spacing w:val="-3"/>
          <w:position w:val="8"/>
          <w:sz w:val="48"/>
          <w:szCs w:val="48"/>
        </w:rPr>
        <w:t>e</w:t>
      </w:r>
      <w:r>
        <w:rPr>
          <w:rFonts w:ascii="Lucida Sans Unicode" w:eastAsia="Lucida Sans Unicode" w:hAnsi="Lucida Sans Unicode" w:cs="Lucida Sans Unicode"/>
          <w:color w:val="000000"/>
          <w:position w:val="8"/>
          <w:sz w:val="48"/>
          <w:szCs w:val="48"/>
        </w:rPr>
        <w:t xml:space="preserve">ss </w:t>
      </w:r>
      <w:r>
        <w:rPr>
          <w:rFonts w:ascii="Lucida Sans Unicode" w:eastAsia="Lucida Sans Unicode" w:hAnsi="Lucida Sans Unicode" w:cs="Lucida Sans Unicode"/>
          <w:color w:val="000000"/>
          <w:spacing w:val="1"/>
          <w:position w:val="8"/>
          <w:sz w:val="48"/>
          <w:szCs w:val="48"/>
        </w:rPr>
        <w:t>t</w:t>
      </w:r>
      <w:r>
        <w:rPr>
          <w:rFonts w:ascii="Lucida Sans Unicode" w:eastAsia="Lucida Sans Unicode" w:hAnsi="Lucida Sans Unicode" w:cs="Lucida Sans Unicode"/>
          <w:color w:val="000000"/>
          <w:position w:val="8"/>
          <w:sz w:val="48"/>
          <w:szCs w:val="48"/>
        </w:rPr>
        <w:t>o re</w:t>
      </w:r>
      <w:r>
        <w:rPr>
          <w:rFonts w:ascii="Lucida Sans Unicode" w:eastAsia="Lucida Sans Unicode" w:hAnsi="Lucida Sans Unicode" w:cs="Lucida Sans Unicode"/>
          <w:color w:val="000000"/>
          <w:spacing w:val="-3"/>
          <w:position w:val="8"/>
          <w:sz w:val="48"/>
          <w:szCs w:val="48"/>
        </w:rPr>
        <w:t>c</w:t>
      </w:r>
      <w:r>
        <w:rPr>
          <w:rFonts w:ascii="Lucida Sans Unicode" w:eastAsia="Lucida Sans Unicode" w:hAnsi="Lucida Sans Unicode" w:cs="Lucida Sans Unicode"/>
          <w:color w:val="000000"/>
          <w:position w:val="8"/>
          <w:sz w:val="48"/>
          <w:szCs w:val="48"/>
        </w:rPr>
        <w:t>ords</w:t>
      </w:r>
      <w:r>
        <w:rPr>
          <w:rFonts w:ascii="Lucida Sans Unicode" w:eastAsia="Lucida Sans Unicode" w:hAnsi="Lucida Sans Unicode" w:cs="Lucida Sans Unicode"/>
          <w:color w:val="000000"/>
          <w:spacing w:val="4"/>
          <w:position w:val="8"/>
          <w:sz w:val="48"/>
          <w:szCs w:val="48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8"/>
          <w:sz w:val="48"/>
          <w:szCs w:val="48"/>
        </w:rPr>
        <w:t>in a</w:t>
      </w:r>
      <w:r>
        <w:rPr>
          <w:rFonts w:ascii="Lucida Sans Unicode" w:eastAsia="Lucida Sans Unicode" w:hAnsi="Lucida Sans Unicode" w:cs="Lucida Sans Unicode"/>
          <w:color w:val="000000"/>
          <w:spacing w:val="3"/>
          <w:position w:val="8"/>
          <w:sz w:val="48"/>
          <w:szCs w:val="48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8"/>
          <w:sz w:val="48"/>
          <w:szCs w:val="48"/>
        </w:rPr>
        <w:t>medi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8"/>
          <w:sz w:val="48"/>
          <w:szCs w:val="48"/>
        </w:rPr>
        <w:t>c</w:t>
      </w:r>
      <w:r>
        <w:rPr>
          <w:rFonts w:ascii="Lucida Sans Unicode" w:eastAsia="Lucida Sans Unicode" w:hAnsi="Lucida Sans Unicode" w:cs="Lucida Sans Unicode"/>
          <w:color w:val="000000"/>
          <w:position w:val="8"/>
          <w:sz w:val="48"/>
          <w:szCs w:val="48"/>
        </w:rPr>
        <w:t>al datab</w:t>
      </w:r>
      <w:r>
        <w:rPr>
          <w:rFonts w:ascii="Lucida Sans Unicode" w:eastAsia="Lucida Sans Unicode" w:hAnsi="Lucida Sans Unicode" w:cs="Lucida Sans Unicode"/>
          <w:color w:val="000000"/>
          <w:spacing w:val="-3"/>
          <w:position w:val="8"/>
          <w:sz w:val="48"/>
          <w:szCs w:val="48"/>
        </w:rPr>
        <w:t>a</w:t>
      </w:r>
      <w:r>
        <w:rPr>
          <w:rFonts w:ascii="Lucida Sans Unicode" w:eastAsia="Lucida Sans Unicode" w:hAnsi="Lucida Sans Unicode" w:cs="Lucida Sans Unicode"/>
          <w:color w:val="000000"/>
          <w:position w:val="8"/>
          <w:sz w:val="48"/>
          <w:szCs w:val="48"/>
        </w:rPr>
        <w:t>se</w:t>
      </w:r>
    </w:p>
    <w:p w14:paraId="7C2F3431" w14:textId="77777777" w:rsidR="00EF0269" w:rsidRDefault="00E875C4">
      <w:pPr>
        <w:spacing w:line="600" w:lineRule="exact"/>
        <w:ind w:left="1858"/>
        <w:rPr>
          <w:rFonts w:ascii="Lucida Sans Unicode" w:eastAsia="Lucida Sans Unicode" w:hAnsi="Lucida Sans Unicode" w:cs="Lucida Sans Unicode"/>
          <w:sz w:val="44"/>
          <w:szCs w:val="44"/>
        </w:rPr>
      </w:pPr>
      <w:r>
        <w:rPr>
          <w:color w:val="DA1F28"/>
          <w:spacing w:val="89"/>
          <w:position w:val="7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7"/>
          <w:sz w:val="44"/>
          <w:szCs w:val="44"/>
        </w:rPr>
        <w:t>Depen</w:t>
      </w:r>
      <w:r>
        <w:rPr>
          <w:rFonts w:ascii="Lucida Sans Unicode" w:eastAsia="Lucida Sans Unicode" w:hAnsi="Lucida Sans Unicode" w:cs="Lucida Sans Unicode"/>
          <w:color w:val="000000"/>
          <w:spacing w:val="2"/>
          <w:position w:val="7"/>
          <w:sz w:val="44"/>
          <w:szCs w:val="44"/>
        </w:rPr>
        <w:t>d</w:t>
      </w:r>
      <w:r>
        <w:rPr>
          <w:rFonts w:ascii="Lucida Sans Unicode" w:eastAsia="Lucida Sans Unicode" w:hAnsi="Lucida Sans Unicode" w:cs="Lucida Sans Unicode"/>
          <w:color w:val="000000"/>
          <w:position w:val="7"/>
          <w:sz w:val="44"/>
          <w:szCs w:val="44"/>
        </w:rPr>
        <w:t xml:space="preserve">ing   </w:t>
      </w:r>
      <w:r>
        <w:rPr>
          <w:rFonts w:ascii="Lucida Sans Unicode" w:eastAsia="Lucida Sans Unicode" w:hAnsi="Lucida Sans Unicode" w:cs="Lucida Sans Unicode"/>
          <w:color w:val="000000"/>
          <w:spacing w:val="18"/>
          <w:position w:val="7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-1"/>
          <w:position w:val="7"/>
          <w:sz w:val="44"/>
          <w:szCs w:val="44"/>
        </w:rPr>
        <w:t>o</w:t>
      </w:r>
      <w:r>
        <w:rPr>
          <w:rFonts w:ascii="Lucida Sans Unicode" w:eastAsia="Lucida Sans Unicode" w:hAnsi="Lucida Sans Unicode" w:cs="Lucida Sans Unicode"/>
          <w:color w:val="000000"/>
          <w:position w:val="7"/>
          <w:sz w:val="44"/>
          <w:szCs w:val="44"/>
        </w:rPr>
        <w:t xml:space="preserve">n   </w:t>
      </w:r>
      <w:r>
        <w:rPr>
          <w:rFonts w:ascii="Lucida Sans Unicode" w:eastAsia="Lucida Sans Unicode" w:hAnsi="Lucida Sans Unicode" w:cs="Lucida Sans Unicode"/>
          <w:color w:val="000000"/>
          <w:spacing w:val="35"/>
          <w:position w:val="7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7"/>
          <w:sz w:val="44"/>
          <w:szCs w:val="44"/>
        </w:rPr>
        <w:t xml:space="preserve">who   </w:t>
      </w:r>
      <w:r>
        <w:rPr>
          <w:rFonts w:ascii="Lucida Sans Unicode" w:eastAsia="Lucida Sans Unicode" w:hAnsi="Lucida Sans Unicode" w:cs="Lucida Sans Unicode"/>
          <w:color w:val="000000"/>
          <w:spacing w:val="28"/>
          <w:position w:val="7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7"/>
          <w:sz w:val="44"/>
          <w:szCs w:val="44"/>
        </w:rPr>
        <w:t>ac</w:t>
      </w:r>
      <w:r>
        <w:rPr>
          <w:rFonts w:ascii="Lucida Sans Unicode" w:eastAsia="Lucida Sans Unicode" w:hAnsi="Lucida Sans Unicode" w:cs="Lucida Sans Unicode"/>
          <w:color w:val="000000"/>
          <w:spacing w:val="1"/>
          <w:position w:val="7"/>
          <w:sz w:val="44"/>
          <w:szCs w:val="44"/>
        </w:rPr>
        <w:t>c</w:t>
      </w:r>
      <w:r>
        <w:rPr>
          <w:rFonts w:ascii="Lucida Sans Unicode" w:eastAsia="Lucida Sans Unicode" w:hAnsi="Lucida Sans Unicode" w:cs="Lucida Sans Unicode"/>
          <w:color w:val="000000"/>
          <w:position w:val="7"/>
          <w:sz w:val="44"/>
          <w:szCs w:val="44"/>
        </w:rPr>
        <w:t>e</w:t>
      </w:r>
      <w:r>
        <w:rPr>
          <w:rFonts w:ascii="Lucida Sans Unicode" w:eastAsia="Lucida Sans Unicode" w:hAnsi="Lucida Sans Unicode" w:cs="Lucida Sans Unicode"/>
          <w:color w:val="000000"/>
          <w:spacing w:val="1"/>
          <w:position w:val="7"/>
          <w:sz w:val="44"/>
          <w:szCs w:val="44"/>
        </w:rPr>
        <w:t>ss</w:t>
      </w:r>
      <w:r>
        <w:rPr>
          <w:rFonts w:ascii="Lucida Sans Unicode" w:eastAsia="Lucida Sans Unicode" w:hAnsi="Lucida Sans Unicode" w:cs="Lucida Sans Unicode"/>
          <w:color w:val="000000"/>
          <w:position w:val="7"/>
          <w:sz w:val="44"/>
          <w:szCs w:val="44"/>
        </w:rPr>
        <w:t xml:space="preserve">es   </w:t>
      </w:r>
      <w:r>
        <w:rPr>
          <w:rFonts w:ascii="Lucida Sans Unicode" w:eastAsia="Lucida Sans Unicode" w:hAnsi="Lucida Sans Unicode" w:cs="Lucida Sans Unicode"/>
          <w:color w:val="000000"/>
          <w:spacing w:val="21"/>
          <w:position w:val="7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7"/>
          <w:sz w:val="44"/>
          <w:szCs w:val="44"/>
        </w:rPr>
        <w:t xml:space="preserve">the   </w:t>
      </w:r>
      <w:r>
        <w:rPr>
          <w:rFonts w:ascii="Lucida Sans Unicode" w:eastAsia="Lucida Sans Unicode" w:hAnsi="Lucida Sans Unicode" w:cs="Lucida Sans Unicode"/>
          <w:color w:val="000000"/>
          <w:spacing w:val="32"/>
          <w:position w:val="7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7"/>
          <w:sz w:val="44"/>
          <w:szCs w:val="44"/>
        </w:rPr>
        <w:t>da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7"/>
          <w:sz w:val="44"/>
          <w:szCs w:val="44"/>
        </w:rPr>
        <w:t>t</w:t>
      </w:r>
      <w:r>
        <w:rPr>
          <w:rFonts w:ascii="Lucida Sans Unicode" w:eastAsia="Lucida Sans Unicode" w:hAnsi="Lucida Sans Unicode" w:cs="Lucida Sans Unicode"/>
          <w:color w:val="000000"/>
          <w:spacing w:val="2"/>
          <w:position w:val="7"/>
          <w:sz w:val="44"/>
          <w:szCs w:val="44"/>
        </w:rPr>
        <w:t>a</w:t>
      </w:r>
      <w:r>
        <w:rPr>
          <w:rFonts w:ascii="Lucida Sans Unicode" w:eastAsia="Lucida Sans Unicode" w:hAnsi="Lucida Sans Unicode" w:cs="Lucida Sans Unicode"/>
          <w:color w:val="000000"/>
          <w:position w:val="7"/>
          <w:sz w:val="44"/>
          <w:szCs w:val="44"/>
        </w:rPr>
        <w:t>b</w:t>
      </w:r>
      <w:r>
        <w:rPr>
          <w:rFonts w:ascii="Lucida Sans Unicode" w:eastAsia="Lucida Sans Unicode" w:hAnsi="Lucida Sans Unicode" w:cs="Lucida Sans Unicode"/>
          <w:color w:val="000000"/>
          <w:spacing w:val="1"/>
          <w:position w:val="7"/>
          <w:sz w:val="44"/>
          <w:szCs w:val="44"/>
        </w:rPr>
        <w:t>a</w:t>
      </w:r>
      <w:r>
        <w:rPr>
          <w:rFonts w:ascii="Lucida Sans Unicode" w:eastAsia="Lucida Sans Unicode" w:hAnsi="Lucida Sans Unicode" w:cs="Lucida Sans Unicode"/>
          <w:color w:val="000000"/>
          <w:position w:val="7"/>
          <w:sz w:val="44"/>
          <w:szCs w:val="44"/>
        </w:rPr>
        <w:t>s</w:t>
      </w:r>
      <w:r>
        <w:rPr>
          <w:rFonts w:ascii="Lucida Sans Unicode" w:eastAsia="Lucida Sans Unicode" w:hAnsi="Lucida Sans Unicode" w:cs="Lucida Sans Unicode"/>
          <w:color w:val="000000"/>
          <w:spacing w:val="1"/>
          <w:position w:val="7"/>
          <w:sz w:val="44"/>
          <w:szCs w:val="44"/>
        </w:rPr>
        <w:t>e</w:t>
      </w:r>
      <w:r>
        <w:rPr>
          <w:rFonts w:ascii="Lucida Sans Unicode" w:eastAsia="Lucida Sans Unicode" w:hAnsi="Lucida Sans Unicode" w:cs="Lucida Sans Unicode"/>
          <w:color w:val="000000"/>
          <w:position w:val="7"/>
          <w:sz w:val="44"/>
          <w:szCs w:val="44"/>
        </w:rPr>
        <w:t>.</w:t>
      </w:r>
    </w:p>
    <w:p w14:paraId="39F23616" w14:textId="77777777" w:rsidR="00EF0269" w:rsidRDefault="00E875C4">
      <w:pPr>
        <w:spacing w:line="520" w:lineRule="exact"/>
        <w:ind w:left="2218"/>
        <w:rPr>
          <w:rFonts w:ascii="Lucida Sans Unicode" w:eastAsia="Lucida Sans Unicode" w:hAnsi="Lucida Sans Unicode" w:cs="Lucida Sans Unicode"/>
          <w:sz w:val="44"/>
          <w:szCs w:val="44"/>
        </w:rPr>
      </w:pPr>
      <w:proofErr w:type="gramStart"/>
      <w:r>
        <w:rPr>
          <w:rFonts w:ascii="Lucida Sans Unicode" w:eastAsia="Lucida Sans Unicode" w:hAnsi="Lucida Sans Unicode" w:cs="Lucida Sans Unicode"/>
          <w:position w:val="9"/>
          <w:sz w:val="44"/>
          <w:szCs w:val="44"/>
        </w:rPr>
        <w:t>Permi</w:t>
      </w:r>
      <w:r>
        <w:rPr>
          <w:rFonts w:ascii="Lucida Sans Unicode" w:eastAsia="Lucida Sans Unicode" w:hAnsi="Lucida Sans Unicode" w:cs="Lucida Sans Unicode"/>
          <w:spacing w:val="2"/>
          <w:position w:val="9"/>
          <w:sz w:val="44"/>
          <w:szCs w:val="44"/>
        </w:rPr>
        <w:t>s</w:t>
      </w:r>
      <w:r>
        <w:rPr>
          <w:rFonts w:ascii="Lucida Sans Unicode" w:eastAsia="Lucida Sans Unicode" w:hAnsi="Lucida Sans Unicode" w:cs="Lucida Sans Unicode"/>
          <w:position w:val="9"/>
          <w:sz w:val="44"/>
          <w:szCs w:val="44"/>
        </w:rPr>
        <w:t>si</w:t>
      </w:r>
      <w:r>
        <w:rPr>
          <w:rFonts w:ascii="Lucida Sans Unicode" w:eastAsia="Lucida Sans Unicode" w:hAnsi="Lucida Sans Unicode" w:cs="Lucida Sans Unicode"/>
          <w:spacing w:val="-1"/>
          <w:position w:val="9"/>
          <w:sz w:val="44"/>
          <w:szCs w:val="44"/>
        </w:rPr>
        <w:t>o</w:t>
      </w:r>
      <w:r>
        <w:rPr>
          <w:rFonts w:ascii="Lucida Sans Unicode" w:eastAsia="Lucida Sans Unicode" w:hAnsi="Lucida Sans Unicode" w:cs="Lucida Sans Unicode"/>
          <w:position w:val="9"/>
          <w:sz w:val="44"/>
          <w:szCs w:val="44"/>
        </w:rPr>
        <w:t xml:space="preserve">n </w:t>
      </w:r>
      <w:r>
        <w:rPr>
          <w:rFonts w:ascii="Lucida Sans Unicode" w:eastAsia="Lucida Sans Unicode" w:hAnsi="Lucida Sans Unicode" w:cs="Lucida Sans Unicode"/>
          <w:spacing w:val="42"/>
          <w:position w:val="9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position w:val="9"/>
          <w:sz w:val="44"/>
          <w:szCs w:val="44"/>
        </w:rPr>
        <w:t>may</w:t>
      </w:r>
      <w:proofErr w:type="gramEnd"/>
      <w:r>
        <w:rPr>
          <w:rFonts w:ascii="Lucida Sans Unicode" w:eastAsia="Lucida Sans Unicode" w:hAnsi="Lucida Sans Unicode" w:cs="Lucida Sans Unicode"/>
          <w:position w:val="9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spacing w:val="52"/>
          <w:position w:val="9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position w:val="9"/>
          <w:sz w:val="44"/>
          <w:szCs w:val="44"/>
        </w:rPr>
        <w:t xml:space="preserve">be </w:t>
      </w:r>
      <w:r>
        <w:rPr>
          <w:rFonts w:ascii="Lucida Sans Unicode" w:eastAsia="Lucida Sans Unicode" w:hAnsi="Lucida Sans Unicode" w:cs="Lucida Sans Unicode"/>
          <w:spacing w:val="58"/>
          <w:position w:val="9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position w:val="9"/>
          <w:sz w:val="44"/>
          <w:szCs w:val="44"/>
        </w:rPr>
        <w:t>grant</w:t>
      </w:r>
      <w:r>
        <w:rPr>
          <w:rFonts w:ascii="Lucida Sans Unicode" w:eastAsia="Lucida Sans Unicode" w:hAnsi="Lucida Sans Unicode" w:cs="Lucida Sans Unicode"/>
          <w:spacing w:val="2"/>
          <w:position w:val="9"/>
          <w:sz w:val="44"/>
          <w:szCs w:val="44"/>
        </w:rPr>
        <w:t>e</w:t>
      </w:r>
      <w:r>
        <w:rPr>
          <w:rFonts w:ascii="Lucida Sans Unicode" w:eastAsia="Lucida Sans Unicode" w:hAnsi="Lucida Sans Unicode" w:cs="Lucida Sans Unicode"/>
          <w:position w:val="9"/>
          <w:sz w:val="44"/>
          <w:szCs w:val="44"/>
        </w:rPr>
        <w:t xml:space="preserve">d </w:t>
      </w:r>
      <w:r>
        <w:rPr>
          <w:rFonts w:ascii="Lucida Sans Unicode" w:eastAsia="Lucida Sans Unicode" w:hAnsi="Lucida Sans Unicode" w:cs="Lucida Sans Unicode"/>
          <w:spacing w:val="43"/>
          <w:position w:val="9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spacing w:val="1"/>
          <w:position w:val="9"/>
          <w:sz w:val="44"/>
          <w:szCs w:val="44"/>
        </w:rPr>
        <w:t>t</w:t>
      </w:r>
      <w:r>
        <w:rPr>
          <w:rFonts w:ascii="Lucida Sans Unicode" w:eastAsia="Lucida Sans Unicode" w:hAnsi="Lucida Sans Unicode" w:cs="Lucida Sans Unicode"/>
          <w:position w:val="9"/>
          <w:sz w:val="44"/>
          <w:szCs w:val="44"/>
        </w:rPr>
        <w:t xml:space="preserve">o </w:t>
      </w:r>
      <w:r>
        <w:rPr>
          <w:rFonts w:ascii="Lucida Sans Unicode" w:eastAsia="Lucida Sans Unicode" w:hAnsi="Lucida Sans Unicode" w:cs="Lucida Sans Unicode"/>
          <w:spacing w:val="58"/>
          <w:position w:val="9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position w:val="9"/>
          <w:sz w:val="44"/>
          <w:szCs w:val="44"/>
        </w:rPr>
        <w:t xml:space="preserve">read </w:t>
      </w:r>
      <w:r>
        <w:rPr>
          <w:rFonts w:ascii="Lucida Sans Unicode" w:eastAsia="Lucida Sans Unicode" w:hAnsi="Lucida Sans Unicode" w:cs="Lucida Sans Unicode"/>
          <w:spacing w:val="51"/>
          <w:position w:val="9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position w:val="9"/>
          <w:sz w:val="44"/>
          <w:szCs w:val="44"/>
        </w:rPr>
        <w:t>re</w:t>
      </w:r>
      <w:r>
        <w:rPr>
          <w:rFonts w:ascii="Lucida Sans Unicode" w:eastAsia="Lucida Sans Unicode" w:hAnsi="Lucida Sans Unicode" w:cs="Lucida Sans Unicode"/>
          <w:spacing w:val="3"/>
          <w:position w:val="9"/>
          <w:sz w:val="44"/>
          <w:szCs w:val="44"/>
        </w:rPr>
        <w:t>c</w:t>
      </w:r>
      <w:r>
        <w:rPr>
          <w:rFonts w:ascii="Lucida Sans Unicode" w:eastAsia="Lucida Sans Unicode" w:hAnsi="Lucida Sans Unicode" w:cs="Lucida Sans Unicode"/>
          <w:position w:val="9"/>
          <w:sz w:val="44"/>
          <w:szCs w:val="44"/>
        </w:rPr>
        <w:t>or</w:t>
      </w:r>
      <w:r>
        <w:rPr>
          <w:rFonts w:ascii="Lucida Sans Unicode" w:eastAsia="Lucida Sans Unicode" w:hAnsi="Lucida Sans Unicode" w:cs="Lucida Sans Unicode"/>
          <w:spacing w:val="1"/>
          <w:position w:val="9"/>
          <w:sz w:val="44"/>
          <w:szCs w:val="44"/>
        </w:rPr>
        <w:t>d</w:t>
      </w:r>
      <w:r>
        <w:rPr>
          <w:rFonts w:ascii="Lucida Sans Unicode" w:eastAsia="Lucida Sans Unicode" w:hAnsi="Lucida Sans Unicode" w:cs="Lucida Sans Unicode"/>
          <w:position w:val="9"/>
          <w:sz w:val="44"/>
          <w:szCs w:val="44"/>
        </w:rPr>
        <w:t xml:space="preserve">s, </w:t>
      </w:r>
      <w:r>
        <w:rPr>
          <w:rFonts w:ascii="Lucida Sans Unicode" w:eastAsia="Lucida Sans Unicode" w:hAnsi="Lucida Sans Unicode" w:cs="Lucida Sans Unicode"/>
          <w:spacing w:val="47"/>
          <w:position w:val="9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spacing w:val="1"/>
          <w:position w:val="9"/>
          <w:sz w:val="44"/>
          <w:szCs w:val="44"/>
        </w:rPr>
        <w:t>to</w:t>
      </w:r>
    </w:p>
    <w:p w14:paraId="1C11AE41" w14:textId="77777777" w:rsidR="00EF0269" w:rsidRDefault="00E875C4">
      <w:pPr>
        <w:spacing w:line="520" w:lineRule="exact"/>
        <w:ind w:left="2218"/>
        <w:rPr>
          <w:rFonts w:ascii="Lucida Sans Unicode" w:eastAsia="Lucida Sans Unicode" w:hAnsi="Lucida Sans Unicode" w:cs="Lucida Sans Unicode"/>
          <w:sz w:val="44"/>
          <w:szCs w:val="44"/>
        </w:rPr>
      </w:pPr>
      <w:proofErr w:type="gramStart"/>
      <w:r>
        <w:rPr>
          <w:rFonts w:ascii="Lucida Sans Unicode" w:eastAsia="Lucida Sans Unicode" w:hAnsi="Lucida Sans Unicode" w:cs="Lucida Sans Unicode"/>
          <w:position w:val="9"/>
          <w:sz w:val="44"/>
          <w:szCs w:val="44"/>
        </w:rPr>
        <w:t>mod</w:t>
      </w:r>
      <w:r>
        <w:rPr>
          <w:rFonts w:ascii="Lucida Sans Unicode" w:eastAsia="Lucida Sans Unicode" w:hAnsi="Lucida Sans Unicode" w:cs="Lucida Sans Unicode"/>
          <w:spacing w:val="1"/>
          <w:position w:val="9"/>
          <w:sz w:val="44"/>
          <w:szCs w:val="44"/>
        </w:rPr>
        <w:t>i</w:t>
      </w:r>
      <w:r>
        <w:rPr>
          <w:rFonts w:ascii="Lucida Sans Unicode" w:eastAsia="Lucida Sans Unicode" w:hAnsi="Lucida Sans Unicode" w:cs="Lucida Sans Unicode"/>
          <w:position w:val="9"/>
          <w:sz w:val="44"/>
          <w:szCs w:val="44"/>
        </w:rPr>
        <w:t xml:space="preserve">fy </w:t>
      </w:r>
      <w:r>
        <w:rPr>
          <w:rFonts w:ascii="Lucida Sans Unicode" w:eastAsia="Lucida Sans Unicode" w:hAnsi="Lucida Sans Unicode" w:cs="Lucida Sans Unicode"/>
          <w:spacing w:val="32"/>
          <w:position w:val="9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position w:val="9"/>
          <w:sz w:val="44"/>
          <w:szCs w:val="44"/>
        </w:rPr>
        <w:t>ce</w:t>
      </w:r>
      <w:r>
        <w:rPr>
          <w:rFonts w:ascii="Lucida Sans Unicode" w:eastAsia="Lucida Sans Unicode" w:hAnsi="Lucida Sans Unicode" w:cs="Lucida Sans Unicode"/>
          <w:spacing w:val="3"/>
          <w:position w:val="9"/>
          <w:sz w:val="44"/>
          <w:szCs w:val="44"/>
        </w:rPr>
        <w:t>r</w:t>
      </w:r>
      <w:r>
        <w:rPr>
          <w:rFonts w:ascii="Lucida Sans Unicode" w:eastAsia="Lucida Sans Unicode" w:hAnsi="Lucida Sans Unicode" w:cs="Lucida Sans Unicode"/>
          <w:position w:val="9"/>
          <w:sz w:val="44"/>
          <w:szCs w:val="44"/>
        </w:rPr>
        <w:t>tain</w:t>
      </w:r>
      <w:proofErr w:type="gramEnd"/>
      <w:r>
        <w:rPr>
          <w:rFonts w:ascii="Lucida Sans Unicode" w:eastAsia="Lucida Sans Unicode" w:hAnsi="Lucida Sans Unicode" w:cs="Lucida Sans Unicode"/>
          <w:position w:val="9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spacing w:val="34"/>
          <w:position w:val="9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position w:val="9"/>
          <w:sz w:val="44"/>
          <w:szCs w:val="44"/>
        </w:rPr>
        <w:t>fiel</w:t>
      </w:r>
      <w:r>
        <w:rPr>
          <w:rFonts w:ascii="Lucida Sans Unicode" w:eastAsia="Lucida Sans Unicode" w:hAnsi="Lucida Sans Unicode" w:cs="Lucida Sans Unicode"/>
          <w:spacing w:val="2"/>
          <w:position w:val="9"/>
          <w:sz w:val="44"/>
          <w:szCs w:val="44"/>
        </w:rPr>
        <w:t>d</w:t>
      </w:r>
      <w:r>
        <w:rPr>
          <w:rFonts w:ascii="Lucida Sans Unicode" w:eastAsia="Lucida Sans Unicode" w:hAnsi="Lucida Sans Unicode" w:cs="Lucida Sans Unicode"/>
          <w:position w:val="9"/>
          <w:sz w:val="44"/>
          <w:szCs w:val="44"/>
        </w:rPr>
        <w:t xml:space="preserve">s </w:t>
      </w:r>
      <w:r>
        <w:rPr>
          <w:rFonts w:ascii="Lucida Sans Unicode" w:eastAsia="Lucida Sans Unicode" w:hAnsi="Lucida Sans Unicode" w:cs="Lucida Sans Unicode"/>
          <w:spacing w:val="36"/>
          <w:position w:val="9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position w:val="9"/>
          <w:sz w:val="44"/>
          <w:szCs w:val="44"/>
        </w:rPr>
        <w:t xml:space="preserve">in </w:t>
      </w:r>
      <w:r>
        <w:rPr>
          <w:rFonts w:ascii="Lucida Sans Unicode" w:eastAsia="Lucida Sans Unicode" w:hAnsi="Lucida Sans Unicode" w:cs="Lucida Sans Unicode"/>
          <w:spacing w:val="43"/>
          <w:position w:val="9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position w:val="9"/>
          <w:sz w:val="44"/>
          <w:szCs w:val="44"/>
        </w:rPr>
        <w:t xml:space="preserve">a </w:t>
      </w:r>
      <w:r>
        <w:rPr>
          <w:rFonts w:ascii="Lucida Sans Unicode" w:eastAsia="Lucida Sans Unicode" w:hAnsi="Lucida Sans Unicode" w:cs="Lucida Sans Unicode"/>
          <w:spacing w:val="44"/>
          <w:position w:val="9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position w:val="9"/>
          <w:sz w:val="44"/>
          <w:szCs w:val="44"/>
        </w:rPr>
        <w:t>re</w:t>
      </w:r>
      <w:r>
        <w:rPr>
          <w:rFonts w:ascii="Lucida Sans Unicode" w:eastAsia="Lucida Sans Unicode" w:hAnsi="Lucida Sans Unicode" w:cs="Lucida Sans Unicode"/>
          <w:spacing w:val="3"/>
          <w:position w:val="9"/>
          <w:sz w:val="44"/>
          <w:szCs w:val="44"/>
        </w:rPr>
        <w:t>c</w:t>
      </w:r>
      <w:r>
        <w:rPr>
          <w:rFonts w:ascii="Lucida Sans Unicode" w:eastAsia="Lucida Sans Unicode" w:hAnsi="Lucida Sans Unicode" w:cs="Lucida Sans Unicode"/>
          <w:position w:val="9"/>
          <w:sz w:val="44"/>
          <w:szCs w:val="44"/>
        </w:rPr>
        <w:t xml:space="preserve">ord, </w:t>
      </w:r>
      <w:r>
        <w:rPr>
          <w:rFonts w:ascii="Lucida Sans Unicode" w:eastAsia="Lucida Sans Unicode" w:hAnsi="Lucida Sans Unicode" w:cs="Lucida Sans Unicode"/>
          <w:spacing w:val="34"/>
          <w:position w:val="9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spacing w:val="-1"/>
          <w:position w:val="9"/>
          <w:sz w:val="44"/>
          <w:szCs w:val="44"/>
        </w:rPr>
        <w:t>o</w:t>
      </w:r>
      <w:r>
        <w:rPr>
          <w:rFonts w:ascii="Lucida Sans Unicode" w:eastAsia="Lucida Sans Unicode" w:hAnsi="Lucida Sans Unicode" w:cs="Lucida Sans Unicode"/>
          <w:position w:val="9"/>
          <w:sz w:val="44"/>
          <w:szCs w:val="44"/>
        </w:rPr>
        <w:t xml:space="preserve">r </w:t>
      </w:r>
      <w:r>
        <w:rPr>
          <w:rFonts w:ascii="Lucida Sans Unicode" w:eastAsia="Lucida Sans Unicode" w:hAnsi="Lucida Sans Unicode" w:cs="Lucida Sans Unicode"/>
          <w:spacing w:val="43"/>
          <w:position w:val="9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spacing w:val="1"/>
          <w:position w:val="9"/>
          <w:sz w:val="44"/>
          <w:szCs w:val="44"/>
        </w:rPr>
        <w:t>t</w:t>
      </w:r>
      <w:r>
        <w:rPr>
          <w:rFonts w:ascii="Lucida Sans Unicode" w:eastAsia="Lucida Sans Unicode" w:hAnsi="Lucida Sans Unicode" w:cs="Lucida Sans Unicode"/>
          <w:position w:val="9"/>
          <w:sz w:val="44"/>
          <w:szCs w:val="44"/>
        </w:rPr>
        <w:t xml:space="preserve">o </w:t>
      </w:r>
      <w:r>
        <w:rPr>
          <w:rFonts w:ascii="Lucida Sans Unicode" w:eastAsia="Lucida Sans Unicode" w:hAnsi="Lucida Sans Unicode" w:cs="Lucida Sans Unicode"/>
          <w:spacing w:val="43"/>
          <w:position w:val="9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position w:val="9"/>
          <w:sz w:val="44"/>
          <w:szCs w:val="44"/>
        </w:rPr>
        <w:t>a</w:t>
      </w:r>
      <w:r>
        <w:rPr>
          <w:rFonts w:ascii="Lucida Sans Unicode" w:eastAsia="Lucida Sans Unicode" w:hAnsi="Lucida Sans Unicode" w:cs="Lucida Sans Unicode"/>
          <w:spacing w:val="2"/>
          <w:position w:val="9"/>
          <w:sz w:val="44"/>
          <w:szCs w:val="44"/>
        </w:rPr>
        <w:t>d</w:t>
      </w:r>
      <w:r>
        <w:rPr>
          <w:rFonts w:ascii="Lucida Sans Unicode" w:eastAsia="Lucida Sans Unicode" w:hAnsi="Lucida Sans Unicode" w:cs="Lucida Sans Unicode"/>
          <w:position w:val="9"/>
          <w:sz w:val="44"/>
          <w:szCs w:val="44"/>
        </w:rPr>
        <w:t xml:space="preserve">d </w:t>
      </w:r>
      <w:r>
        <w:rPr>
          <w:rFonts w:ascii="Lucida Sans Unicode" w:eastAsia="Lucida Sans Unicode" w:hAnsi="Lucida Sans Unicode" w:cs="Lucida Sans Unicode"/>
          <w:spacing w:val="38"/>
          <w:position w:val="9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spacing w:val="-1"/>
          <w:position w:val="9"/>
          <w:sz w:val="44"/>
          <w:szCs w:val="44"/>
        </w:rPr>
        <w:t>or</w:t>
      </w:r>
    </w:p>
    <w:p w14:paraId="6D56B94B" w14:textId="77777777" w:rsidR="00EF0269" w:rsidRDefault="00E875C4">
      <w:pPr>
        <w:spacing w:line="520" w:lineRule="exact"/>
        <w:ind w:left="2218"/>
        <w:rPr>
          <w:rFonts w:ascii="Lucida Sans Unicode" w:eastAsia="Lucida Sans Unicode" w:hAnsi="Lucida Sans Unicode" w:cs="Lucida Sans Unicode"/>
          <w:sz w:val="44"/>
          <w:szCs w:val="44"/>
        </w:rPr>
        <w:sectPr w:rsidR="00EF0269">
          <w:pgSz w:w="14400" w:h="10800" w:orient="landscape"/>
          <w:pgMar w:top="760" w:right="760" w:bottom="280" w:left="0" w:header="0" w:footer="1385" w:gutter="0"/>
          <w:cols w:space="720"/>
        </w:sectPr>
      </w:pPr>
      <w:r>
        <w:rPr>
          <w:rFonts w:ascii="Lucida Sans Unicode" w:eastAsia="Lucida Sans Unicode" w:hAnsi="Lucida Sans Unicode" w:cs="Lucida Sans Unicode"/>
          <w:position w:val="9"/>
          <w:sz w:val="44"/>
          <w:szCs w:val="44"/>
        </w:rPr>
        <w:t>rem</w:t>
      </w:r>
      <w:r>
        <w:rPr>
          <w:rFonts w:ascii="Lucida Sans Unicode" w:eastAsia="Lucida Sans Unicode" w:hAnsi="Lucida Sans Unicode" w:cs="Lucida Sans Unicode"/>
          <w:spacing w:val="-1"/>
          <w:position w:val="9"/>
          <w:sz w:val="44"/>
          <w:szCs w:val="44"/>
        </w:rPr>
        <w:t>o</w:t>
      </w:r>
      <w:r>
        <w:rPr>
          <w:rFonts w:ascii="Lucida Sans Unicode" w:eastAsia="Lucida Sans Unicode" w:hAnsi="Lucida Sans Unicode" w:cs="Lucida Sans Unicode"/>
          <w:position w:val="9"/>
          <w:sz w:val="44"/>
          <w:szCs w:val="44"/>
        </w:rPr>
        <w:t>ve</w:t>
      </w:r>
      <w:r>
        <w:rPr>
          <w:rFonts w:ascii="Lucida Sans Unicode" w:eastAsia="Lucida Sans Unicode" w:hAnsi="Lucida Sans Unicode" w:cs="Lucida Sans Unicode"/>
          <w:spacing w:val="-13"/>
          <w:position w:val="9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position w:val="9"/>
          <w:sz w:val="44"/>
          <w:szCs w:val="44"/>
        </w:rPr>
        <w:t>a</w:t>
      </w:r>
      <w:r>
        <w:rPr>
          <w:rFonts w:ascii="Lucida Sans Unicode" w:eastAsia="Lucida Sans Unicode" w:hAnsi="Lucida Sans Unicode" w:cs="Lucida Sans Unicode"/>
          <w:spacing w:val="-2"/>
          <w:position w:val="9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position w:val="9"/>
          <w:sz w:val="44"/>
          <w:szCs w:val="44"/>
        </w:rPr>
        <w:t>record</w:t>
      </w:r>
    </w:p>
    <w:p w14:paraId="330F6F9A" w14:textId="77777777" w:rsidR="00EF0269" w:rsidRDefault="00EF0269">
      <w:pPr>
        <w:spacing w:before="2" w:line="100" w:lineRule="exact"/>
        <w:rPr>
          <w:sz w:val="10"/>
          <w:szCs w:val="10"/>
        </w:rPr>
      </w:pPr>
    </w:p>
    <w:p w14:paraId="72393C70" w14:textId="77777777" w:rsidR="00EF0269" w:rsidRDefault="00E875C4">
      <w:pPr>
        <w:ind w:left="833"/>
      </w:pPr>
      <w:r>
        <w:pict w14:anchorId="693191B4">
          <v:shape id="_x0000_i1038" type="#_x0000_t75" style="width:183pt;height:46.5pt">
            <v:imagedata r:id="rId29" o:title=""/>
          </v:shape>
        </w:pict>
      </w:r>
    </w:p>
    <w:p w14:paraId="18D07832" w14:textId="77777777" w:rsidR="00EF0269" w:rsidRDefault="00EF0269">
      <w:pPr>
        <w:spacing w:line="200" w:lineRule="exact"/>
      </w:pPr>
    </w:p>
    <w:p w14:paraId="109FD209" w14:textId="77777777" w:rsidR="00EF0269" w:rsidRDefault="00EF0269">
      <w:pPr>
        <w:spacing w:line="200" w:lineRule="exact"/>
      </w:pPr>
    </w:p>
    <w:p w14:paraId="5E495BC4" w14:textId="77777777" w:rsidR="00EF0269" w:rsidRDefault="00EF0269">
      <w:pPr>
        <w:spacing w:before="5" w:line="220" w:lineRule="exact"/>
        <w:rPr>
          <w:sz w:val="22"/>
          <w:szCs w:val="22"/>
        </w:rPr>
      </w:pPr>
    </w:p>
    <w:p w14:paraId="3F524665" w14:textId="77777777" w:rsidR="00EF0269" w:rsidRDefault="00E875C4">
      <w:pPr>
        <w:spacing w:line="680" w:lineRule="exact"/>
        <w:ind w:left="1037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color w:val="2CA1BE"/>
          <w:position w:val="10"/>
          <w:sz w:val="37"/>
          <w:szCs w:val="37"/>
        </w:rPr>
        <w:t xml:space="preserve"> </w:t>
      </w:r>
      <w:r>
        <w:rPr>
          <w:color w:val="2CA1BE"/>
          <w:spacing w:val="28"/>
          <w:position w:val="10"/>
          <w:sz w:val="37"/>
          <w:szCs w:val="37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Auditing</w:t>
      </w:r>
      <w:r>
        <w:rPr>
          <w:rFonts w:ascii="Lucida Sans Unicode" w:eastAsia="Lucida Sans Unicode" w:hAnsi="Lucida Sans Unicode" w:cs="Lucida Sans Unicode"/>
          <w:color w:val="000000"/>
          <w:spacing w:val="-4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to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10"/>
          <w:sz w:val="54"/>
          <w:szCs w:val="54"/>
        </w:rPr>
        <w:t>o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ls</w:t>
      </w:r>
      <w:r>
        <w:rPr>
          <w:rFonts w:ascii="Lucida Sans Unicode" w:eastAsia="Lucida Sans Unicode" w:hAnsi="Lucida Sans Unicode" w:cs="Lucida Sans Unicode"/>
          <w:color w:val="000000"/>
          <w:spacing w:val="2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are</w:t>
      </w:r>
      <w:r>
        <w:rPr>
          <w:rFonts w:ascii="Lucida Sans Unicode" w:eastAsia="Lucida Sans Unicode" w:hAnsi="Lucida Sans Unicode" w:cs="Lucida Sans Unicode"/>
          <w:color w:val="000000"/>
          <w:spacing w:val="-5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used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 xml:space="preserve">to 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10"/>
          <w:sz w:val="54"/>
          <w:szCs w:val="54"/>
        </w:rPr>
        <w:t>t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ra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10"/>
          <w:sz w:val="54"/>
          <w:szCs w:val="54"/>
        </w:rPr>
        <w:t>c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e which</w:t>
      </w:r>
      <w:r>
        <w:rPr>
          <w:rFonts w:ascii="Lucida Sans Unicode" w:eastAsia="Lucida Sans Unicode" w:hAnsi="Lucida Sans Unicode" w:cs="Lucida Sans Unicode"/>
          <w:color w:val="000000"/>
          <w:spacing w:val="-3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cli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10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nts</w:t>
      </w:r>
    </w:p>
    <w:p w14:paraId="52636283" w14:textId="77777777" w:rsidR="00EF0269" w:rsidRDefault="00E875C4">
      <w:pPr>
        <w:spacing w:line="640" w:lineRule="exact"/>
        <w:ind w:left="1440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acc</w:t>
      </w:r>
      <w:r>
        <w:rPr>
          <w:rFonts w:ascii="Lucida Sans Unicode" w:eastAsia="Lucida Sans Unicode" w:hAnsi="Lucida Sans Unicode" w:cs="Lucida Sans Unicode"/>
          <w:spacing w:val="-3"/>
          <w:position w:val="11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ssed what,</w:t>
      </w:r>
      <w:r>
        <w:rPr>
          <w:rFonts w:ascii="Lucida Sans Unicode" w:eastAsia="Lucida Sans Unicode" w:hAnsi="Lucida Sans Unicode" w:cs="Lucida Sans Unicode"/>
          <w:spacing w:val="-3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and 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>w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hich wa</w:t>
      </w:r>
      <w:r>
        <w:rPr>
          <w:rFonts w:ascii="Lucida Sans Unicode" w:eastAsia="Lucida Sans Unicode" w:hAnsi="Lucida Sans Unicode" w:cs="Lucida Sans Unicode"/>
          <w:spacing w:val="1"/>
          <w:position w:val="11"/>
          <w:sz w:val="54"/>
          <w:szCs w:val="54"/>
        </w:rPr>
        <w:t>y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.</w:t>
      </w:r>
    </w:p>
    <w:p w14:paraId="49C722EA" w14:textId="77777777" w:rsidR="00EF0269" w:rsidRDefault="00E875C4">
      <w:pPr>
        <w:tabs>
          <w:tab w:val="left" w:pos="1440"/>
        </w:tabs>
        <w:spacing w:before="27" w:line="187" w:lineRule="auto"/>
        <w:ind w:left="1440" w:right="-19" w:hanging="404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color w:val="2CA1BE"/>
          <w:sz w:val="37"/>
          <w:szCs w:val="37"/>
        </w:rPr>
        <w:tab/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Although auditing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does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not really</w:t>
      </w:r>
      <w:r>
        <w:rPr>
          <w:rFonts w:ascii="Lucida Sans Unicode" w:eastAsia="Lucida Sans Unicode" w:hAnsi="Lucida Sans Unicode" w:cs="Lucida Sans Unicode"/>
          <w:color w:val="000000"/>
          <w:spacing w:val="-6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provide any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protecti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o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n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ag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inst security threats.</w:t>
      </w:r>
    </w:p>
    <w:p w14:paraId="7793575A" w14:textId="77777777" w:rsidR="00EF0269" w:rsidRDefault="00E875C4">
      <w:pPr>
        <w:tabs>
          <w:tab w:val="left" w:pos="1440"/>
        </w:tabs>
        <w:spacing w:before="81" w:line="187" w:lineRule="auto"/>
        <w:ind w:left="1440" w:right="512" w:hanging="404"/>
        <w:rPr>
          <w:rFonts w:ascii="Lucida Sans Unicode" w:eastAsia="Lucida Sans Unicode" w:hAnsi="Lucida Sans Unicode" w:cs="Lucida Sans Unicode"/>
          <w:sz w:val="48"/>
          <w:szCs w:val="48"/>
        </w:rPr>
        <w:sectPr w:rsidR="00EF0269">
          <w:footerReference w:type="default" r:id="rId30"/>
          <w:pgSz w:w="14400" w:h="10800" w:orient="landscape"/>
          <w:pgMar w:top="760" w:right="860" w:bottom="280" w:left="0" w:header="0" w:footer="1490" w:gutter="0"/>
          <w:cols w:space="720"/>
        </w:sectPr>
      </w:pPr>
      <w:r>
        <w:rPr>
          <w:color w:val="2CA1BE"/>
          <w:sz w:val="38"/>
          <w:szCs w:val="38"/>
        </w:rPr>
        <w:tab/>
      </w:r>
      <w:r>
        <w:rPr>
          <w:rFonts w:ascii="Lucida Sans Unicode" w:eastAsia="Lucida Sans Unicode" w:hAnsi="Lucida Sans Unicode" w:cs="Lucida Sans Unicode"/>
          <w:color w:val="000000"/>
          <w:sz w:val="56"/>
          <w:szCs w:val="56"/>
        </w:rPr>
        <w:t>Audit</w:t>
      </w:r>
      <w:r>
        <w:rPr>
          <w:rFonts w:ascii="Lucida Sans Unicode" w:eastAsia="Lucida Sans Unicode" w:hAnsi="Lucida Sans Unicode" w:cs="Lucida Sans Unicode"/>
          <w:color w:val="000000"/>
          <w:spacing w:val="-8"/>
          <w:sz w:val="56"/>
          <w:szCs w:val="56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6"/>
          <w:szCs w:val="56"/>
        </w:rPr>
        <w:t>lo</w:t>
      </w:r>
      <w:r>
        <w:rPr>
          <w:rFonts w:ascii="Lucida Sans Unicode" w:eastAsia="Lucida Sans Unicode" w:hAnsi="Lucida Sans Unicode" w:cs="Lucida Sans Unicode"/>
          <w:color w:val="000000"/>
          <w:spacing w:val="-3"/>
          <w:sz w:val="56"/>
          <w:szCs w:val="56"/>
        </w:rPr>
        <w:t>g</w:t>
      </w:r>
      <w:r>
        <w:rPr>
          <w:rFonts w:ascii="Lucida Sans Unicode" w:eastAsia="Lucida Sans Unicode" w:hAnsi="Lucida Sans Unicode" w:cs="Lucida Sans Unicode"/>
          <w:color w:val="000000"/>
          <w:sz w:val="56"/>
          <w:szCs w:val="56"/>
        </w:rPr>
        <w:t>s</w:t>
      </w:r>
      <w:r>
        <w:rPr>
          <w:rFonts w:ascii="Lucida Sans Unicode" w:eastAsia="Lucida Sans Unicode" w:hAnsi="Lucida Sans Unicode" w:cs="Lucida Sans Unicode"/>
          <w:color w:val="000000"/>
          <w:spacing w:val="-4"/>
          <w:sz w:val="56"/>
          <w:szCs w:val="56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6"/>
          <w:szCs w:val="56"/>
        </w:rPr>
        <w:t>can</w:t>
      </w:r>
      <w:r>
        <w:rPr>
          <w:rFonts w:ascii="Lucida Sans Unicode" w:eastAsia="Lucida Sans Unicode" w:hAnsi="Lucida Sans Unicode" w:cs="Lucida Sans Unicode"/>
          <w:color w:val="000000"/>
          <w:spacing w:val="3"/>
          <w:sz w:val="56"/>
          <w:szCs w:val="56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6"/>
          <w:szCs w:val="56"/>
        </w:rPr>
        <w:t>be</w:t>
      </w:r>
      <w:r>
        <w:rPr>
          <w:rFonts w:ascii="Lucida Sans Unicode" w:eastAsia="Lucida Sans Unicode" w:hAnsi="Lucida Sans Unicode" w:cs="Lucida Sans Unicode"/>
          <w:color w:val="000000"/>
          <w:spacing w:val="-7"/>
          <w:sz w:val="56"/>
          <w:szCs w:val="56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6"/>
          <w:szCs w:val="56"/>
        </w:rPr>
        <w:t>extremely</w:t>
      </w:r>
      <w:r>
        <w:rPr>
          <w:rFonts w:ascii="Lucida Sans Unicode" w:eastAsia="Lucida Sans Unicode" w:hAnsi="Lucida Sans Unicode" w:cs="Lucida Sans Unicode"/>
          <w:color w:val="000000"/>
          <w:spacing w:val="-23"/>
          <w:sz w:val="56"/>
          <w:szCs w:val="56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6"/>
          <w:szCs w:val="56"/>
        </w:rPr>
        <w:t>usef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56"/>
          <w:szCs w:val="56"/>
        </w:rPr>
        <w:t>u</w:t>
      </w:r>
      <w:r>
        <w:rPr>
          <w:rFonts w:ascii="Lucida Sans Unicode" w:eastAsia="Lucida Sans Unicode" w:hAnsi="Lucida Sans Unicode" w:cs="Lucida Sans Unicode"/>
          <w:color w:val="000000"/>
          <w:sz w:val="56"/>
          <w:szCs w:val="56"/>
        </w:rPr>
        <w:t>l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6"/>
          <w:szCs w:val="56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6"/>
          <w:szCs w:val="56"/>
        </w:rPr>
        <w:t>for the an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56"/>
          <w:szCs w:val="56"/>
        </w:rPr>
        <w:t>a</w:t>
      </w:r>
      <w:r>
        <w:rPr>
          <w:rFonts w:ascii="Lucida Sans Unicode" w:eastAsia="Lucida Sans Unicode" w:hAnsi="Lucida Sans Unicode" w:cs="Lucida Sans Unicode"/>
          <w:color w:val="000000"/>
          <w:sz w:val="56"/>
          <w:szCs w:val="56"/>
        </w:rPr>
        <w:t>lysis</w:t>
      </w:r>
      <w:r>
        <w:rPr>
          <w:rFonts w:ascii="Lucida Sans Unicode" w:eastAsia="Lucida Sans Unicode" w:hAnsi="Lucida Sans Unicode" w:cs="Lucida Sans Unicode"/>
          <w:color w:val="000000"/>
          <w:spacing w:val="-20"/>
          <w:sz w:val="56"/>
          <w:szCs w:val="56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6"/>
          <w:szCs w:val="56"/>
        </w:rPr>
        <w:t>of</w:t>
      </w:r>
      <w:r>
        <w:rPr>
          <w:rFonts w:ascii="Lucida Sans Unicode" w:eastAsia="Lucida Sans Unicode" w:hAnsi="Lucida Sans Unicode" w:cs="Lucida Sans Unicode"/>
          <w:color w:val="000000"/>
          <w:spacing w:val="-5"/>
          <w:sz w:val="56"/>
          <w:szCs w:val="56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6"/>
          <w:szCs w:val="56"/>
        </w:rPr>
        <w:t>a</w:t>
      </w:r>
      <w:r>
        <w:rPr>
          <w:rFonts w:ascii="Lucida Sans Unicode" w:eastAsia="Lucida Sans Unicode" w:hAnsi="Lucida Sans Unicode" w:cs="Lucida Sans Unicode"/>
          <w:color w:val="000000"/>
          <w:spacing w:val="-3"/>
          <w:sz w:val="56"/>
          <w:szCs w:val="56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6"/>
          <w:szCs w:val="56"/>
        </w:rPr>
        <w:t>s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56"/>
          <w:szCs w:val="56"/>
        </w:rPr>
        <w:t>e</w:t>
      </w:r>
      <w:r>
        <w:rPr>
          <w:rFonts w:ascii="Lucida Sans Unicode" w:eastAsia="Lucida Sans Unicode" w:hAnsi="Lucida Sans Unicode" w:cs="Lucida Sans Unicode"/>
          <w:color w:val="000000"/>
          <w:sz w:val="56"/>
          <w:szCs w:val="56"/>
        </w:rPr>
        <w:t>curi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6"/>
          <w:szCs w:val="56"/>
        </w:rPr>
        <w:t>t</w:t>
      </w:r>
      <w:r>
        <w:rPr>
          <w:rFonts w:ascii="Lucida Sans Unicode" w:eastAsia="Lucida Sans Unicode" w:hAnsi="Lucida Sans Unicode" w:cs="Lucida Sans Unicode"/>
          <w:color w:val="000000"/>
          <w:sz w:val="56"/>
          <w:szCs w:val="56"/>
        </w:rPr>
        <w:t>y</w:t>
      </w:r>
      <w:r>
        <w:rPr>
          <w:rFonts w:ascii="Lucida Sans Unicode" w:eastAsia="Lucida Sans Unicode" w:hAnsi="Lucida Sans Unicode" w:cs="Lucida Sans Unicode"/>
          <w:color w:val="000000"/>
          <w:spacing w:val="-13"/>
          <w:sz w:val="56"/>
          <w:szCs w:val="56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6"/>
          <w:szCs w:val="56"/>
        </w:rPr>
        <w:t>bre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56"/>
          <w:szCs w:val="56"/>
        </w:rPr>
        <w:t>a</w:t>
      </w:r>
      <w:r>
        <w:rPr>
          <w:rFonts w:ascii="Lucida Sans Unicode" w:eastAsia="Lucida Sans Unicode" w:hAnsi="Lucida Sans Unicode" w:cs="Lucida Sans Unicode"/>
          <w:color w:val="000000"/>
          <w:sz w:val="56"/>
          <w:szCs w:val="56"/>
        </w:rPr>
        <w:t>ch,</w:t>
      </w:r>
      <w:r>
        <w:rPr>
          <w:rFonts w:ascii="Lucida Sans Unicode" w:eastAsia="Lucida Sans Unicode" w:hAnsi="Lucida Sans Unicode" w:cs="Lucida Sans Unicode"/>
          <w:color w:val="000000"/>
          <w:spacing w:val="-16"/>
          <w:sz w:val="56"/>
          <w:szCs w:val="56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6"/>
          <w:szCs w:val="56"/>
        </w:rPr>
        <w:t>and su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56"/>
          <w:szCs w:val="56"/>
        </w:rPr>
        <w:t>b</w:t>
      </w:r>
      <w:r>
        <w:rPr>
          <w:rFonts w:ascii="Lucida Sans Unicode" w:eastAsia="Lucida Sans Unicode" w:hAnsi="Lucida Sans Unicode" w:cs="Lucida Sans Unicode"/>
          <w:color w:val="000000"/>
          <w:sz w:val="56"/>
          <w:szCs w:val="56"/>
        </w:rPr>
        <w:t>se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56"/>
          <w:szCs w:val="56"/>
        </w:rPr>
        <w:t>q</w:t>
      </w:r>
      <w:r>
        <w:rPr>
          <w:rFonts w:ascii="Lucida Sans Unicode" w:eastAsia="Lucida Sans Unicode" w:hAnsi="Lucida Sans Unicode" w:cs="Lucida Sans Unicode"/>
          <w:color w:val="000000"/>
          <w:sz w:val="56"/>
          <w:szCs w:val="56"/>
        </w:rPr>
        <w:t>ue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56"/>
          <w:szCs w:val="56"/>
        </w:rPr>
        <w:t>n</w:t>
      </w:r>
      <w:r>
        <w:rPr>
          <w:rFonts w:ascii="Lucida Sans Unicode" w:eastAsia="Lucida Sans Unicode" w:hAnsi="Lucida Sans Unicode" w:cs="Lucida Sans Unicode"/>
          <w:color w:val="000000"/>
          <w:sz w:val="56"/>
          <w:szCs w:val="56"/>
        </w:rPr>
        <w:t>tly</w:t>
      </w:r>
      <w:r>
        <w:rPr>
          <w:rFonts w:ascii="Lucida Sans Unicode" w:eastAsia="Lucida Sans Unicode" w:hAnsi="Lucida Sans Unicode" w:cs="Lucida Sans Unicode"/>
          <w:color w:val="000000"/>
          <w:spacing w:val="-36"/>
          <w:sz w:val="56"/>
          <w:szCs w:val="56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6"/>
          <w:szCs w:val="56"/>
        </w:rPr>
        <w:t>taking</w:t>
      </w:r>
      <w:r>
        <w:rPr>
          <w:rFonts w:ascii="Lucida Sans Unicode" w:eastAsia="Lucida Sans Unicode" w:hAnsi="Lucida Sans Unicode" w:cs="Lucida Sans Unicode"/>
          <w:color w:val="000000"/>
          <w:spacing w:val="-9"/>
          <w:sz w:val="56"/>
          <w:szCs w:val="56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6"/>
          <w:szCs w:val="56"/>
        </w:rPr>
        <w:t>me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56"/>
          <w:szCs w:val="56"/>
        </w:rPr>
        <w:t>a</w:t>
      </w:r>
      <w:r>
        <w:rPr>
          <w:rFonts w:ascii="Lucida Sans Unicode" w:eastAsia="Lucida Sans Unicode" w:hAnsi="Lucida Sans Unicode" w:cs="Lucida Sans Unicode"/>
          <w:color w:val="000000"/>
          <w:sz w:val="56"/>
          <w:szCs w:val="56"/>
        </w:rPr>
        <w:t>sures</w:t>
      </w:r>
      <w:r>
        <w:rPr>
          <w:rFonts w:ascii="Lucida Sans Unicode" w:eastAsia="Lucida Sans Unicode" w:hAnsi="Lucida Sans Unicode" w:cs="Lucida Sans Unicode"/>
          <w:color w:val="000000"/>
          <w:spacing w:val="-20"/>
          <w:sz w:val="56"/>
          <w:szCs w:val="56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6"/>
          <w:szCs w:val="56"/>
        </w:rPr>
        <w:t>against int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6"/>
          <w:szCs w:val="56"/>
        </w:rPr>
        <w:t>r</w:t>
      </w:r>
      <w:r>
        <w:rPr>
          <w:rFonts w:ascii="Lucida Sans Unicode" w:eastAsia="Lucida Sans Unicode" w:hAnsi="Lucida Sans Unicode" w:cs="Lucida Sans Unicode"/>
          <w:color w:val="000000"/>
          <w:sz w:val="56"/>
          <w:szCs w:val="56"/>
        </w:rPr>
        <w:t>uders</w:t>
      </w:r>
      <w:r>
        <w:rPr>
          <w:rFonts w:ascii="Lucida Sans Unicode" w:eastAsia="Lucida Sans Unicode" w:hAnsi="Lucida Sans Unicode" w:cs="Lucida Sans Unicode"/>
          <w:color w:val="000000"/>
          <w:sz w:val="48"/>
          <w:szCs w:val="48"/>
        </w:rPr>
        <w:t>.</w:t>
      </w:r>
    </w:p>
    <w:p w14:paraId="6A8B0A8F" w14:textId="77777777" w:rsidR="00EF0269" w:rsidRDefault="00EF0269">
      <w:pPr>
        <w:spacing w:before="5" w:line="100" w:lineRule="exact"/>
        <w:rPr>
          <w:sz w:val="10"/>
          <w:szCs w:val="10"/>
        </w:rPr>
      </w:pPr>
    </w:p>
    <w:p w14:paraId="7320FB52" w14:textId="77777777" w:rsidR="00EF0269" w:rsidRDefault="00E875C4">
      <w:pPr>
        <w:ind w:left="835"/>
      </w:pPr>
      <w:r>
        <w:pict w14:anchorId="2DAFA519">
          <v:shape id="_x0000_i1039" type="#_x0000_t75" style="width:382.5pt;height:42.75pt">
            <v:imagedata r:id="rId31" o:title=""/>
          </v:shape>
        </w:pict>
      </w:r>
    </w:p>
    <w:p w14:paraId="53565DCB" w14:textId="77777777" w:rsidR="00EF0269" w:rsidRDefault="00EF0269">
      <w:pPr>
        <w:spacing w:line="200" w:lineRule="exact"/>
      </w:pPr>
    </w:p>
    <w:p w14:paraId="335908E4" w14:textId="77777777" w:rsidR="00EF0269" w:rsidRDefault="00EF0269">
      <w:pPr>
        <w:spacing w:line="200" w:lineRule="exact"/>
      </w:pPr>
    </w:p>
    <w:p w14:paraId="79B6EBFD" w14:textId="77777777" w:rsidR="00EF0269" w:rsidRDefault="00EF0269">
      <w:pPr>
        <w:spacing w:before="6" w:line="260" w:lineRule="exact"/>
        <w:rPr>
          <w:sz w:val="26"/>
          <w:szCs w:val="26"/>
        </w:rPr>
      </w:pPr>
    </w:p>
    <w:p w14:paraId="79884EF4" w14:textId="77777777" w:rsidR="00EF0269" w:rsidRDefault="00E875C4">
      <w:pPr>
        <w:spacing w:line="680" w:lineRule="exact"/>
        <w:ind w:left="1037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color w:val="2CA1BE"/>
          <w:position w:val="10"/>
          <w:sz w:val="37"/>
          <w:szCs w:val="37"/>
        </w:rPr>
        <w:t xml:space="preserve"> </w:t>
      </w:r>
      <w:r>
        <w:rPr>
          <w:color w:val="2CA1BE"/>
          <w:spacing w:val="28"/>
          <w:position w:val="10"/>
          <w:sz w:val="37"/>
          <w:szCs w:val="37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For</w:t>
      </w:r>
      <w:r>
        <w:rPr>
          <w:rFonts w:ascii="Lucida Sans Unicode" w:eastAsia="Lucida Sans Unicode" w:hAnsi="Lucida Sans Unicode" w:cs="Lucida Sans Unicode"/>
          <w:color w:val="000000"/>
          <w:spacing w:val="81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this</w:t>
      </w:r>
      <w:r>
        <w:rPr>
          <w:rFonts w:ascii="Lucida Sans Unicode" w:eastAsia="Lucida Sans Unicode" w:hAnsi="Lucida Sans Unicode" w:cs="Lucida Sans Unicode"/>
          <w:color w:val="000000"/>
          <w:spacing w:val="82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reason,</w:t>
      </w:r>
      <w:r>
        <w:rPr>
          <w:rFonts w:ascii="Lucida Sans Unicode" w:eastAsia="Lucida Sans Unicode" w:hAnsi="Lucida Sans Unicode" w:cs="Lucida Sans Unicode"/>
          <w:color w:val="000000"/>
          <w:spacing w:val="77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at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10"/>
          <w:sz w:val="54"/>
          <w:szCs w:val="54"/>
        </w:rPr>
        <w:t>t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ackers</w:t>
      </w:r>
      <w:r>
        <w:rPr>
          <w:rFonts w:ascii="Lucida Sans Unicode" w:eastAsia="Lucida Sans Unicode" w:hAnsi="Lucida Sans Unicode" w:cs="Lucida Sans Unicode"/>
          <w:color w:val="000000"/>
          <w:spacing w:val="80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are</w:t>
      </w:r>
      <w:r>
        <w:rPr>
          <w:rFonts w:ascii="Lucida Sans Unicode" w:eastAsia="Lucida Sans Unicode" w:hAnsi="Lucida Sans Unicode" w:cs="Lucida Sans Unicode"/>
          <w:color w:val="000000"/>
          <w:spacing w:val="80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g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10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ner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10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l</w:t>
      </w:r>
      <w:r>
        <w:rPr>
          <w:rFonts w:ascii="Lucida Sans Unicode" w:eastAsia="Lucida Sans Unicode" w:hAnsi="Lucida Sans Unicode" w:cs="Lucida Sans Unicode"/>
          <w:color w:val="000000"/>
          <w:spacing w:val="-3"/>
          <w:position w:val="10"/>
          <w:sz w:val="54"/>
          <w:szCs w:val="54"/>
        </w:rPr>
        <w:t>l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y</w:t>
      </w:r>
      <w:r>
        <w:rPr>
          <w:rFonts w:ascii="Lucida Sans Unicode" w:eastAsia="Lucida Sans Unicode" w:hAnsi="Lucida Sans Unicode" w:cs="Lucida Sans Unicode"/>
          <w:color w:val="000000"/>
          <w:spacing w:val="82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k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10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en</w:t>
      </w:r>
    </w:p>
    <w:p w14:paraId="7D49E531" w14:textId="77777777" w:rsidR="00EF0269" w:rsidRDefault="00E875C4">
      <w:pPr>
        <w:spacing w:line="640" w:lineRule="exact"/>
        <w:ind w:left="1440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not</w:t>
      </w:r>
      <w:r>
        <w:rPr>
          <w:rFonts w:ascii="Lucida Sans Unicode" w:eastAsia="Lucida Sans Unicode" w:hAnsi="Lucida Sans Unicode" w:cs="Lucida Sans Unicode"/>
          <w:spacing w:val="79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to</w:t>
      </w:r>
      <w:r>
        <w:rPr>
          <w:rFonts w:ascii="Lucida Sans Unicode" w:eastAsia="Lucida Sans Unicode" w:hAnsi="Lucida Sans Unicode" w:cs="Lucida Sans Unicode"/>
          <w:spacing w:val="81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lea</w:t>
      </w:r>
      <w:r>
        <w:rPr>
          <w:rFonts w:ascii="Lucida Sans Unicode" w:eastAsia="Lucida Sans Unicode" w:hAnsi="Lucida Sans Unicode" w:cs="Lucida Sans Unicode"/>
          <w:spacing w:val="-3"/>
          <w:position w:val="11"/>
          <w:sz w:val="54"/>
          <w:szCs w:val="54"/>
        </w:rPr>
        <w:t>v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spacing w:val="79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any</w:t>
      </w:r>
      <w:r>
        <w:rPr>
          <w:rFonts w:ascii="Lucida Sans Unicode" w:eastAsia="Lucida Sans Unicode" w:hAnsi="Lucida Sans Unicode" w:cs="Lucida Sans Unicode"/>
          <w:spacing w:val="80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trac</w:t>
      </w:r>
      <w:r>
        <w:rPr>
          <w:rFonts w:ascii="Lucida Sans Unicode" w:eastAsia="Lucida Sans Unicode" w:hAnsi="Lucida Sans Unicode" w:cs="Lucida Sans Unicode"/>
          <w:spacing w:val="-3"/>
          <w:position w:val="11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s</w:t>
      </w:r>
      <w:r>
        <w:rPr>
          <w:rFonts w:ascii="Lucida Sans Unicode" w:eastAsia="Lucida Sans Unicode" w:hAnsi="Lucida Sans Unicode" w:cs="Lucida Sans Unicode"/>
          <w:spacing w:val="80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that</w:t>
      </w:r>
      <w:r>
        <w:rPr>
          <w:rFonts w:ascii="Lucida Sans Unicode" w:eastAsia="Lucida Sans Unicode" w:hAnsi="Lucida Sans Unicode" w:cs="Lucida Sans Unicode"/>
          <w:spacing w:val="78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spacing w:val="2"/>
          <w:position w:val="11"/>
          <w:sz w:val="54"/>
          <w:szCs w:val="54"/>
        </w:rPr>
        <w:t>c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ould</w:t>
      </w:r>
      <w:r>
        <w:rPr>
          <w:rFonts w:ascii="Lucida Sans Unicode" w:eastAsia="Lucida Sans Unicode" w:hAnsi="Lucida Sans Unicode" w:cs="Lucida Sans Unicode"/>
          <w:spacing w:val="81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>v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entual</w:t>
      </w:r>
      <w:r>
        <w:rPr>
          <w:rFonts w:ascii="Lucida Sans Unicode" w:eastAsia="Lucida Sans Unicode" w:hAnsi="Lucida Sans Unicode" w:cs="Lucida Sans Unicode"/>
          <w:spacing w:val="-3"/>
          <w:position w:val="11"/>
          <w:sz w:val="54"/>
          <w:szCs w:val="54"/>
        </w:rPr>
        <w:t>l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y</w:t>
      </w:r>
    </w:p>
    <w:p w14:paraId="16EA8110" w14:textId="77777777" w:rsidR="00EF0269" w:rsidRDefault="00E875C4">
      <w:pPr>
        <w:spacing w:line="640" w:lineRule="exact"/>
        <w:ind w:left="1440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lead</w:t>
      </w:r>
      <w:r>
        <w:rPr>
          <w:rFonts w:ascii="Lucida Sans Unicode" w:eastAsia="Lucida Sans Unicode" w:hAnsi="Lucida Sans Unicode" w:cs="Lucida Sans Unicode"/>
          <w:spacing w:val="-3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to exposing their</w:t>
      </w:r>
      <w:r>
        <w:rPr>
          <w:rFonts w:ascii="Lucida Sans Unicode" w:eastAsia="Lucida Sans Unicode" w:hAnsi="Lucida Sans Unicode" w:cs="Lucida Sans Unicode"/>
          <w:spacing w:val="-3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identit</w:t>
      </w:r>
      <w:r>
        <w:rPr>
          <w:rFonts w:ascii="Lucida Sans Unicode" w:eastAsia="Lucida Sans Unicode" w:hAnsi="Lucida Sans Unicode" w:cs="Lucida Sans Unicode"/>
          <w:spacing w:val="1"/>
          <w:position w:val="11"/>
          <w:sz w:val="54"/>
          <w:szCs w:val="54"/>
        </w:rPr>
        <w:t>y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.</w:t>
      </w:r>
    </w:p>
    <w:p w14:paraId="3D660AD2" w14:textId="77777777" w:rsidR="00EF0269" w:rsidRDefault="00E875C4">
      <w:pPr>
        <w:spacing w:line="720" w:lineRule="exact"/>
        <w:ind w:left="1037" w:right="-41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color w:val="2CA1BE"/>
          <w:position w:val="9"/>
          <w:sz w:val="37"/>
          <w:szCs w:val="37"/>
        </w:rPr>
        <w:t xml:space="preserve"> </w:t>
      </w:r>
      <w:r>
        <w:rPr>
          <w:color w:val="2CA1BE"/>
          <w:spacing w:val="28"/>
          <w:position w:val="9"/>
          <w:sz w:val="37"/>
          <w:szCs w:val="37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 xml:space="preserve">In  </w:t>
      </w:r>
      <w:r>
        <w:rPr>
          <w:rFonts w:ascii="Lucida Sans Unicode" w:eastAsia="Lucida Sans Unicode" w:hAnsi="Lucida Sans Unicode" w:cs="Lucida Sans Unicode"/>
          <w:color w:val="000000"/>
          <w:spacing w:val="94"/>
          <w:position w:val="9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>t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9"/>
          <w:sz w:val="54"/>
          <w:szCs w:val="54"/>
        </w:rPr>
        <w:t>h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 xml:space="preserve">is  </w:t>
      </w:r>
      <w:r>
        <w:rPr>
          <w:rFonts w:ascii="Lucida Sans Unicode" w:eastAsia="Lucida Sans Unicode" w:hAnsi="Lucida Sans Unicode" w:cs="Lucida Sans Unicode"/>
          <w:color w:val="000000"/>
          <w:spacing w:val="92"/>
          <w:position w:val="9"/>
          <w:sz w:val="54"/>
          <w:szCs w:val="54"/>
        </w:rPr>
        <w:t xml:space="preserve"> </w:t>
      </w:r>
      <w:proofErr w:type="gramStart"/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>sens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9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 xml:space="preserve">,  </w:t>
      </w:r>
      <w:r>
        <w:rPr>
          <w:rFonts w:ascii="Lucida Sans Unicode" w:eastAsia="Lucida Sans Unicode" w:hAnsi="Lucida Sans Unicode" w:cs="Lucida Sans Unicode"/>
          <w:color w:val="000000"/>
          <w:spacing w:val="90"/>
          <w:position w:val="9"/>
          <w:sz w:val="54"/>
          <w:szCs w:val="54"/>
        </w:rPr>
        <w:t xml:space="preserve"> </w:t>
      </w:r>
      <w:proofErr w:type="gramEnd"/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>log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9"/>
          <w:sz w:val="54"/>
          <w:szCs w:val="54"/>
        </w:rPr>
        <w:t>g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 xml:space="preserve">ing  </w:t>
      </w:r>
      <w:r>
        <w:rPr>
          <w:rFonts w:ascii="Lucida Sans Unicode" w:eastAsia="Lucida Sans Unicode" w:hAnsi="Lucida Sans Unicode" w:cs="Lucida Sans Unicode"/>
          <w:color w:val="000000"/>
          <w:spacing w:val="94"/>
          <w:position w:val="9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 xml:space="preserve">accesses  </w:t>
      </w:r>
      <w:r>
        <w:rPr>
          <w:rFonts w:ascii="Lucida Sans Unicode" w:eastAsia="Lucida Sans Unicode" w:hAnsi="Lucida Sans Unicode" w:cs="Lucida Sans Unicode"/>
          <w:color w:val="000000"/>
          <w:spacing w:val="95"/>
          <w:position w:val="9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>m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9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color w:val="000000"/>
          <w:spacing w:val="1"/>
          <w:position w:val="9"/>
          <w:sz w:val="54"/>
          <w:szCs w:val="54"/>
        </w:rPr>
        <w:t>k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>es</w:t>
      </w:r>
    </w:p>
    <w:p w14:paraId="0EB9E31F" w14:textId="77777777" w:rsidR="00EF0269" w:rsidRDefault="00E875C4">
      <w:pPr>
        <w:spacing w:line="640" w:lineRule="exact"/>
        <w:ind w:left="1440"/>
        <w:rPr>
          <w:rFonts w:ascii="Lucida Sans Unicode" w:eastAsia="Lucida Sans Unicode" w:hAnsi="Lucida Sans Unicode" w:cs="Lucida Sans Unicode"/>
          <w:sz w:val="54"/>
          <w:szCs w:val="54"/>
        </w:rPr>
        <w:sectPr w:rsidR="00EF0269">
          <w:footerReference w:type="default" r:id="rId32"/>
          <w:pgSz w:w="14400" w:h="10800" w:orient="landscape"/>
          <w:pgMar w:top="800" w:right="760" w:bottom="280" w:left="0" w:header="0" w:footer="1433" w:gutter="0"/>
          <w:cols w:space="720"/>
        </w:sectPr>
      </w:pP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at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>t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acking som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tim</w:t>
      </w:r>
      <w:r>
        <w:rPr>
          <w:rFonts w:ascii="Lucida Sans Unicode" w:eastAsia="Lucida Sans Unicode" w:hAnsi="Lucida Sans Unicode" w:cs="Lucida Sans Unicode"/>
          <w:spacing w:val="-3"/>
          <w:position w:val="11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s</w:t>
      </w:r>
      <w:r>
        <w:rPr>
          <w:rFonts w:ascii="Lucida Sans Unicode" w:eastAsia="Lucida Sans Unicode" w:hAnsi="Lucida Sans Unicode" w:cs="Lucida Sans Unicode"/>
          <w:spacing w:val="3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spacing w:val="-4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riskier</w:t>
      </w:r>
      <w:r>
        <w:rPr>
          <w:rFonts w:ascii="Lucida Sans Unicode" w:eastAsia="Lucida Sans Unicode" w:hAnsi="Lucida Sans Unicode" w:cs="Lucida Sans Unicode"/>
          <w:spacing w:val="-8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b</w:t>
      </w:r>
      <w:r>
        <w:rPr>
          <w:rFonts w:ascii="Lucida Sans Unicode" w:eastAsia="Lucida Sans Unicode" w:hAnsi="Lucida Sans Unicode" w:cs="Lucida Sans Unicode"/>
          <w:spacing w:val="2"/>
          <w:position w:val="11"/>
          <w:sz w:val="54"/>
          <w:szCs w:val="54"/>
        </w:rPr>
        <w:t>u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si</w:t>
      </w:r>
      <w:r>
        <w:rPr>
          <w:rFonts w:ascii="Lucida Sans Unicode" w:eastAsia="Lucida Sans Unicode" w:hAnsi="Lucida Sans Unicode" w:cs="Lucida Sans Unicode"/>
          <w:spacing w:val="2"/>
          <w:position w:val="11"/>
          <w:sz w:val="54"/>
          <w:szCs w:val="54"/>
        </w:rPr>
        <w:t>n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es</w:t>
      </w:r>
      <w:r>
        <w:rPr>
          <w:rFonts w:ascii="Lucida Sans Unicode" w:eastAsia="Lucida Sans Unicode" w:hAnsi="Lucida Sans Unicode" w:cs="Lucida Sans Unicode"/>
          <w:spacing w:val="-1"/>
          <w:position w:val="11"/>
          <w:sz w:val="54"/>
          <w:szCs w:val="54"/>
        </w:rPr>
        <w:t>s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.</w:t>
      </w:r>
    </w:p>
    <w:p w14:paraId="0C4AE505" w14:textId="77777777" w:rsidR="00EF0269" w:rsidRDefault="00E875C4">
      <w:pPr>
        <w:spacing w:before="95"/>
        <w:ind w:left="869"/>
      </w:pPr>
      <w:r>
        <w:lastRenderedPageBreak/>
        <w:pict w14:anchorId="465D697A">
          <v:shape id="_x0000_i1040" type="#_x0000_t75" style="width:438pt;height:43.5pt">
            <v:imagedata r:id="rId33" o:title=""/>
          </v:shape>
        </w:pict>
      </w:r>
    </w:p>
    <w:p w14:paraId="3040B29B" w14:textId="77777777" w:rsidR="00EF0269" w:rsidRDefault="00EF0269">
      <w:pPr>
        <w:spacing w:line="200" w:lineRule="exact"/>
      </w:pPr>
    </w:p>
    <w:p w14:paraId="3D10AA38" w14:textId="77777777" w:rsidR="00EF0269" w:rsidRDefault="00EF0269">
      <w:pPr>
        <w:spacing w:line="200" w:lineRule="exact"/>
      </w:pPr>
    </w:p>
    <w:p w14:paraId="435EEBE1" w14:textId="77777777" w:rsidR="00EF0269" w:rsidRDefault="00EF0269">
      <w:pPr>
        <w:spacing w:before="3" w:line="220" w:lineRule="exact"/>
        <w:rPr>
          <w:sz w:val="22"/>
          <w:szCs w:val="22"/>
        </w:rPr>
      </w:pPr>
    </w:p>
    <w:tbl>
      <w:tblPr>
        <w:tblW w:w="0" w:type="auto"/>
        <w:tblInd w:w="9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54"/>
        <w:gridCol w:w="1509"/>
        <w:gridCol w:w="2924"/>
        <w:gridCol w:w="4092"/>
      </w:tblGrid>
      <w:tr w:rsidR="00EF0269" w14:paraId="6B22D0DE" w14:textId="77777777">
        <w:trPr>
          <w:trHeight w:hRule="exact" w:val="695"/>
        </w:trPr>
        <w:tc>
          <w:tcPr>
            <w:tcW w:w="4054" w:type="dxa"/>
            <w:tcBorders>
              <w:top w:val="nil"/>
              <w:left w:val="nil"/>
              <w:bottom w:val="nil"/>
              <w:right w:val="nil"/>
            </w:tcBorders>
          </w:tcPr>
          <w:p w14:paraId="2B8BDFCC" w14:textId="77777777" w:rsidR="00EF0269" w:rsidRDefault="00E875C4">
            <w:pPr>
              <w:spacing w:line="680" w:lineRule="exact"/>
              <w:ind w:left="40"/>
              <w:rPr>
                <w:rFonts w:ascii="Lucida Sans Unicode" w:eastAsia="Lucida Sans Unicode" w:hAnsi="Lucida Sans Unicode" w:cs="Lucida Sans Unicode"/>
                <w:sz w:val="54"/>
                <w:szCs w:val="54"/>
              </w:rPr>
            </w:pPr>
            <w:r>
              <w:rPr>
                <w:color w:val="2CA1BE"/>
                <w:position w:val="7"/>
                <w:sz w:val="37"/>
                <w:szCs w:val="37"/>
              </w:rPr>
              <w:t xml:space="preserve"> </w:t>
            </w:r>
            <w:r>
              <w:rPr>
                <w:color w:val="2CA1BE"/>
                <w:spacing w:val="28"/>
                <w:position w:val="7"/>
                <w:sz w:val="37"/>
                <w:szCs w:val="37"/>
              </w:rPr>
              <w:t xml:space="preserve"> </w:t>
            </w:r>
            <w:r>
              <w:rPr>
                <w:rFonts w:ascii="Lucida Sans Unicode" w:eastAsia="Lucida Sans Unicode" w:hAnsi="Lucida Sans Unicode" w:cs="Lucida Sans Unicode"/>
                <w:color w:val="000000"/>
                <w:spacing w:val="-1"/>
                <w:position w:val="7"/>
                <w:sz w:val="54"/>
                <w:szCs w:val="54"/>
              </w:rPr>
              <w:t>T</w:t>
            </w:r>
            <w:r>
              <w:rPr>
                <w:rFonts w:ascii="Lucida Sans Unicode" w:eastAsia="Lucida Sans Unicode" w:hAnsi="Lucida Sans Unicode" w:cs="Lucida Sans Unicode"/>
                <w:color w:val="000000"/>
                <w:position w:val="7"/>
                <w:sz w:val="54"/>
                <w:szCs w:val="54"/>
              </w:rPr>
              <w:t xml:space="preserve">o   </w:t>
            </w:r>
            <w:r>
              <w:rPr>
                <w:rFonts w:ascii="Lucida Sans Unicode" w:eastAsia="Lucida Sans Unicode" w:hAnsi="Lucida Sans Unicode" w:cs="Lucida Sans Unicode"/>
                <w:color w:val="000000"/>
                <w:spacing w:val="46"/>
                <w:position w:val="7"/>
                <w:sz w:val="54"/>
                <w:szCs w:val="54"/>
              </w:rPr>
              <w:t xml:space="preserve"> </w:t>
            </w:r>
            <w:r>
              <w:rPr>
                <w:rFonts w:ascii="Lucida Sans Unicode" w:eastAsia="Lucida Sans Unicode" w:hAnsi="Lucida Sans Unicode" w:cs="Lucida Sans Unicode"/>
                <w:color w:val="000000"/>
                <w:position w:val="7"/>
                <w:sz w:val="54"/>
                <w:szCs w:val="54"/>
              </w:rPr>
              <w:t>d</w:t>
            </w:r>
            <w:r>
              <w:rPr>
                <w:rFonts w:ascii="Lucida Sans Unicode" w:eastAsia="Lucida Sans Unicode" w:hAnsi="Lucida Sans Unicode" w:cs="Lucida Sans Unicode"/>
                <w:color w:val="000000"/>
                <w:spacing w:val="1"/>
                <w:position w:val="7"/>
                <w:sz w:val="54"/>
                <w:szCs w:val="54"/>
              </w:rPr>
              <w:t>e</w:t>
            </w:r>
            <w:r>
              <w:rPr>
                <w:rFonts w:ascii="Lucida Sans Unicode" w:eastAsia="Lucida Sans Unicode" w:hAnsi="Lucida Sans Unicode" w:cs="Lucida Sans Unicode"/>
                <w:color w:val="000000"/>
                <w:position w:val="7"/>
                <w:sz w:val="54"/>
                <w:szCs w:val="54"/>
              </w:rPr>
              <w:t>vise</w:t>
            </w:r>
          </w:p>
        </w:tc>
        <w:tc>
          <w:tcPr>
            <w:tcW w:w="1509" w:type="dxa"/>
            <w:tcBorders>
              <w:top w:val="nil"/>
              <w:left w:val="nil"/>
              <w:bottom w:val="nil"/>
              <w:right w:val="nil"/>
            </w:tcBorders>
          </w:tcPr>
          <w:p w14:paraId="30154C68" w14:textId="77777777" w:rsidR="00EF0269" w:rsidRDefault="00E875C4">
            <w:pPr>
              <w:spacing w:line="680" w:lineRule="exact"/>
              <w:ind w:left="177"/>
              <w:rPr>
                <w:rFonts w:ascii="Lucida Sans Unicode" w:eastAsia="Lucida Sans Unicode" w:hAnsi="Lucida Sans Unicode" w:cs="Lucida Sans Unicode"/>
                <w:sz w:val="54"/>
                <w:szCs w:val="54"/>
              </w:rPr>
            </w:pPr>
            <w:r>
              <w:rPr>
                <w:rFonts w:ascii="Lucida Sans Unicode" w:eastAsia="Lucida Sans Unicode" w:hAnsi="Lucida Sans Unicode" w:cs="Lucida Sans Unicode"/>
                <w:position w:val="7"/>
                <w:sz w:val="54"/>
                <w:szCs w:val="54"/>
              </w:rPr>
              <w:t>a</w:t>
            </w:r>
            <w:r>
              <w:rPr>
                <w:rFonts w:ascii="Lucida Sans Unicode" w:eastAsia="Lucida Sans Unicode" w:hAnsi="Lucida Sans Unicode" w:cs="Lucida Sans Unicode"/>
                <w:spacing w:val="-3"/>
                <w:position w:val="7"/>
                <w:sz w:val="54"/>
                <w:szCs w:val="54"/>
              </w:rPr>
              <w:t>n</w:t>
            </w:r>
            <w:r>
              <w:rPr>
                <w:rFonts w:ascii="Lucida Sans Unicode" w:eastAsia="Lucida Sans Unicode" w:hAnsi="Lucida Sans Unicode" w:cs="Lucida Sans Unicode"/>
                <w:position w:val="7"/>
                <w:sz w:val="54"/>
                <w:szCs w:val="54"/>
              </w:rPr>
              <w:t>d</w:t>
            </w:r>
          </w:p>
        </w:tc>
        <w:tc>
          <w:tcPr>
            <w:tcW w:w="2924" w:type="dxa"/>
            <w:tcBorders>
              <w:top w:val="nil"/>
              <w:left w:val="nil"/>
              <w:bottom w:val="nil"/>
              <w:right w:val="nil"/>
            </w:tcBorders>
          </w:tcPr>
          <w:p w14:paraId="3C210D92" w14:textId="77777777" w:rsidR="00EF0269" w:rsidRDefault="00E875C4">
            <w:pPr>
              <w:spacing w:line="680" w:lineRule="exact"/>
              <w:ind w:left="368"/>
              <w:rPr>
                <w:rFonts w:ascii="Lucida Sans Unicode" w:eastAsia="Lucida Sans Unicode" w:hAnsi="Lucida Sans Unicode" w:cs="Lucida Sans Unicode"/>
                <w:sz w:val="54"/>
                <w:szCs w:val="54"/>
              </w:rPr>
            </w:pPr>
            <w:r>
              <w:rPr>
                <w:rFonts w:ascii="Lucida Sans Unicode" w:eastAsia="Lucida Sans Unicode" w:hAnsi="Lucida Sans Unicode" w:cs="Lucida Sans Unicode"/>
                <w:position w:val="7"/>
                <w:sz w:val="54"/>
                <w:szCs w:val="54"/>
              </w:rPr>
              <w:t>properly</w:t>
            </w:r>
          </w:p>
        </w:tc>
        <w:tc>
          <w:tcPr>
            <w:tcW w:w="4092" w:type="dxa"/>
            <w:tcBorders>
              <w:top w:val="nil"/>
              <w:left w:val="nil"/>
              <w:bottom w:val="nil"/>
              <w:right w:val="nil"/>
            </w:tcBorders>
          </w:tcPr>
          <w:p w14:paraId="5B126112" w14:textId="77777777" w:rsidR="00EF0269" w:rsidRDefault="00E875C4">
            <w:pPr>
              <w:spacing w:line="680" w:lineRule="exact"/>
              <w:ind w:left="368" w:right="-61"/>
              <w:rPr>
                <w:rFonts w:ascii="Lucida Sans Unicode" w:eastAsia="Lucida Sans Unicode" w:hAnsi="Lucida Sans Unicode" w:cs="Lucida Sans Unicode"/>
                <w:sz w:val="54"/>
                <w:szCs w:val="54"/>
              </w:rPr>
            </w:pPr>
            <w:r>
              <w:rPr>
                <w:rFonts w:ascii="Lucida Sans Unicode" w:eastAsia="Lucida Sans Unicode" w:hAnsi="Lucida Sans Unicode" w:cs="Lucida Sans Unicode"/>
                <w:spacing w:val="-2"/>
                <w:position w:val="7"/>
                <w:sz w:val="54"/>
                <w:szCs w:val="54"/>
              </w:rPr>
              <w:t>u</w:t>
            </w:r>
            <w:r>
              <w:rPr>
                <w:rFonts w:ascii="Lucida Sans Unicode" w:eastAsia="Lucida Sans Unicode" w:hAnsi="Lucida Sans Unicode" w:cs="Lucida Sans Unicode"/>
                <w:position w:val="7"/>
                <w:sz w:val="54"/>
                <w:szCs w:val="54"/>
              </w:rPr>
              <w:t xml:space="preserve">se   </w:t>
            </w:r>
            <w:r>
              <w:rPr>
                <w:rFonts w:ascii="Lucida Sans Unicode" w:eastAsia="Lucida Sans Unicode" w:hAnsi="Lucida Sans Unicode" w:cs="Lucida Sans Unicode"/>
                <w:spacing w:val="44"/>
                <w:position w:val="7"/>
                <w:sz w:val="54"/>
                <w:szCs w:val="54"/>
              </w:rPr>
              <w:t xml:space="preserve"> </w:t>
            </w:r>
            <w:r>
              <w:rPr>
                <w:rFonts w:ascii="Lucida Sans Unicode" w:eastAsia="Lucida Sans Unicode" w:hAnsi="Lucida Sans Unicode" w:cs="Lucida Sans Unicode"/>
                <w:position w:val="7"/>
                <w:sz w:val="54"/>
                <w:szCs w:val="54"/>
              </w:rPr>
              <w:t>secur</w:t>
            </w:r>
            <w:r>
              <w:rPr>
                <w:rFonts w:ascii="Lucida Sans Unicode" w:eastAsia="Lucida Sans Unicode" w:hAnsi="Lucida Sans Unicode" w:cs="Lucida Sans Unicode"/>
                <w:spacing w:val="-4"/>
                <w:position w:val="7"/>
                <w:sz w:val="54"/>
                <w:szCs w:val="54"/>
              </w:rPr>
              <w:t>i</w:t>
            </w:r>
            <w:r>
              <w:rPr>
                <w:rFonts w:ascii="Lucida Sans Unicode" w:eastAsia="Lucida Sans Unicode" w:hAnsi="Lucida Sans Unicode" w:cs="Lucida Sans Unicode"/>
                <w:position w:val="7"/>
                <w:sz w:val="54"/>
                <w:szCs w:val="54"/>
              </w:rPr>
              <w:t>ty</w:t>
            </w:r>
          </w:p>
        </w:tc>
      </w:tr>
      <w:tr w:rsidR="00EF0269" w14:paraId="67EC62EE" w14:textId="77777777">
        <w:trPr>
          <w:trHeight w:hRule="exact" w:val="694"/>
        </w:trPr>
        <w:tc>
          <w:tcPr>
            <w:tcW w:w="4054" w:type="dxa"/>
            <w:tcBorders>
              <w:top w:val="nil"/>
              <w:left w:val="nil"/>
              <w:bottom w:val="nil"/>
              <w:right w:val="nil"/>
            </w:tcBorders>
          </w:tcPr>
          <w:p w14:paraId="31B3D2FB" w14:textId="77777777" w:rsidR="00EF0269" w:rsidRDefault="00E875C4">
            <w:pPr>
              <w:spacing w:line="660" w:lineRule="exact"/>
              <w:ind w:left="444"/>
              <w:rPr>
                <w:rFonts w:ascii="Lucida Sans Unicode" w:eastAsia="Lucida Sans Unicode" w:hAnsi="Lucida Sans Unicode" w:cs="Lucida Sans Unicode"/>
                <w:sz w:val="54"/>
                <w:szCs w:val="54"/>
              </w:rPr>
            </w:pPr>
            <w:r>
              <w:rPr>
                <w:rFonts w:ascii="Lucida Sans Unicode" w:eastAsia="Lucida Sans Unicode" w:hAnsi="Lucida Sans Unicode" w:cs="Lucida Sans Unicode"/>
                <w:position w:val="10"/>
                <w:sz w:val="54"/>
                <w:szCs w:val="54"/>
              </w:rPr>
              <w:t>me</w:t>
            </w:r>
            <w:r>
              <w:rPr>
                <w:rFonts w:ascii="Lucida Sans Unicode" w:eastAsia="Lucida Sans Unicode" w:hAnsi="Lucida Sans Unicode" w:cs="Lucida Sans Unicode"/>
                <w:spacing w:val="-2"/>
                <w:position w:val="10"/>
                <w:sz w:val="54"/>
                <w:szCs w:val="54"/>
              </w:rPr>
              <w:t>c</w:t>
            </w:r>
            <w:r>
              <w:rPr>
                <w:rFonts w:ascii="Lucida Sans Unicode" w:eastAsia="Lucida Sans Unicode" w:hAnsi="Lucida Sans Unicode" w:cs="Lucida Sans Unicode"/>
                <w:position w:val="10"/>
                <w:sz w:val="54"/>
                <w:szCs w:val="54"/>
              </w:rPr>
              <w:t>hanism</w:t>
            </w:r>
            <w:r>
              <w:rPr>
                <w:rFonts w:ascii="Lucida Sans Unicode" w:eastAsia="Lucida Sans Unicode" w:hAnsi="Lucida Sans Unicode" w:cs="Lucida Sans Unicode"/>
                <w:spacing w:val="3"/>
                <w:position w:val="10"/>
                <w:sz w:val="54"/>
                <w:szCs w:val="54"/>
              </w:rPr>
              <w:t>s</w:t>
            </w:r>
            <w:r>
              <w:rPr>
                <w:rFonts w:ascii="Lucida Sans Unicode" w:eastAsia="Lucida Sans Unicode" w:hAnsi="Lucida Sans Unicode" w:cs="Lucida Sans Unicode"/>
                <w:position w:val="10"/>
                <w:sz w:val="54"/>
                <w:szCs w:val="54"/>
              </w:rPr>
              <w:t>,</w:t>
            </w:r>
          </w:p>
        </w:tc>
        <w:tc>
          <w:tcPr>
            <w:tcW w:w="1509" w:type="dxa"/>
            <w:tcBorders>
              <w:top w:val="nil"/>
              <w:left w:val="nil"/>
              <w:bottom w:val="nil"/>
              <w:right w:val="nil"/>
            </w:tcBorders>
          </w:tcPr>
          <w:p w14:paraId="5AB1A440" w14:textId="77777777" w:rsidR="00EF0269" w:rsidRDefault="00E875C4">
            <w:pPr>
              <w:spacing w:line="660" w:lineRule="exact"/>
              <w:ind w:left="182"/>
              <w:rPr>
                <w:rFonts w:ascii="Lucida Sans Unicode" w:eastAsia="Lucida Sans Unicode" w:hAnsi="Lucida Sans Unicode" w:cs="Lucida Sans Unicode"/>
                <w:sz w:val="54"/>
                <w:szCs w:val="54"/>
              </w:rPr>
            </w:pPr>
            <w:proofErr w:type="gramStart"/>
            <w:r>
              <w:rPr>
                <w:rFonts w:ascii="Lucida Sans Unicode" w:eastAsia="Lucida Sans Unicode" w:hAnsi="Lucida Sans Unicode" w:cs="Lucida Sans Unicode"/>
                <w:position w:val="10"/>
                <w:sz w:val="54"/>
                <w:szCs w:val="54"/>
              </w:rPr>
              <w:t xml:space="preserve">it </w:t>
            </w:r>
            <w:r>
              <w:rPr>
                <w:rFonts w:ascii="Lucida Sans Unicode" w:eastAsia="Lucida Sans Unicode" w:hAnsi="Lucida Sans Unicode" w:cs="Lucida Sans Unicode"/>
                <w:spacing w:val="16"/>
                <w:position w:val="10"/>
                <w:sz w:val="54"/>
                <w:szCs w:val="54"/>
              </w:rPr>
              <w:t xml:space="preserve"> </w:t>
            </w:r>
            <w:r>
              <w:rPr>
                <w:rFonts w:ascii="Lucida Sans Unicode" w:eastAsia="Lucida Sans Unicode" w:hAnsi="Lucida Sans Unicode" w:cs="Lucida Sans Unicode"/>
                <w:position w:val="10"/>
                <w:sz w:val="54"/>
                <w:szCs w:val="54"/>
              </w:rPr>
              <w:t>is</w:t>
            </w:r>
            <w:proofErr w:type="gramEnd"/>
          </w:p>
        </w:tc>
        <w:tc>
          <w:tcPr>
            <w:tcW w:w="2924" w:type="dxa"/>
            <w:tcBorders>
              <w:top w:val="nil"/>
              <w:left w:val="nil"/>
              <w:bottom w:val="nil"/>
              <w:right w:val="nil"/>
            </w:tcBorders>
          </w:tcPr>
          <w:p w14:paraId="6BF70683" w14:textId="77777777" w:rsidR="00EF0269" w:rsidRDefault="00E875C4">
            <w:pPr>
              <w:spacing w:line="660" w:lineRule="exact"/>
              <w:ind w:left="181"/>
              <w:rPr>
                <w:rFonts w:ascii="Lucida Sans Unicode" w:eastAsia="Lucida Sans Unicode" w:hAnsi="Lucida Sans Unicode" w:cs="Lucida Sans Unicode"/>
                <w:sz w:val="54"/>
                <w:szCs w:val="54"/>
              </w:rPr>
            </w:pPr>
            <w:r>
              <w:rPr>
                <w:rFonts w:ascii="Lucida Sans Unicode" w:eastAsia="Lucida Sans Unicode" w:hAnsi="Lucida Sans Unicode" w:cs="Lucida Sans Unicode"/>
                <w:position w:val="10"/>
                <w:sz w:val="54"/>
                <w:szCs w:val="54"/>
              </w:rPr>
              <w:t>nece</w:t>
            </w:r>
            <w:r>
              <w:rPr>
                <w:rFonts w:ascii="Lucida Sans Unicode" w:eastAsia="Lucida Sans Unicode" w:hAnsi="Lucida Sans Unicode" w:cs="Lucida Sans Unicode"/>
                <w:spacing w:val="-3"/>
                <w:position w:val="10"/>
                <w:sz w:val="54"/>
                <w:szCs w:val="54"/>
              </w:rPr>
              <w:t>s</w:t>
            </w:r>
            <w:r>
              <w:rPr>
                <w:rFonts w:ascii="Lucida Sans Unicode" w:eastAsia="Lucida Sans Unicode" w:hAnsi="Lucida Sans Unicode" w:cs="Lucida Sans Unicode"/>
                <w:position w:val="10"/>
                <w:sz w:val="54"/>
                <w:szCs w:val="54"/>
              </w:rPr>
              <w:t>sary</w:t>
            </w:r>
          </w:p>
        </w:tc>
        <w:tc>
          <w:tcPr>
            <w:tcW w:w="4092" w:type="dxa"/>
            <w:tcBorders>
              <w:top w:val="nil"/>
              <w:left w:val="nil"/>
              <w:bottom w:val="nil"/>
              <w:right w:val="nil"/>
            </w:tcBorders>
          </w:tcPr>
          <w:p w14:paraId="7EC1B291" w14:textId="77777777" w:rsidR="00EF0269" w:rsidRDefault="00E875C4">
            <w:pPr>
              <w:spacing w:line="660" w:lineRule="exact"/>
              <w:ind w:left="181" w:right="-61"/>
              <w:rPr>
                <w:rFonts w:ascii="Lucida Sans Unicode" w:eastAsia="Lucida Sans Unicode" w:hAnsi="Lucida Sans Unicode" w:cs="Lucida Sans Unicode"/>
                <w:sz w:val="54"/>
                <w:szCs w:val="54"/>
              </w:rPr>
            </w:pPr>
            <w:proofErr w:type="gramStart"/>
            <w:r>
              <w:rPr>
                <w:rFonts w:ascii="Lucida Sans Unicode" w:eastAsia="Lucida Sans Unicode" w:hAnsi="Lucida Sans Unicode" w:cs="Lucida Sans Unicode"/>
                <w:position w:val="10"/>
                <w:sz w:val="54"/>
                <w:szCs w:val="54"/>
              </w:rPr>
              <w:t xml:space="preserve">to </w:t>
            </w:r>
            <w:r>
              <w:rPr>
                <w:rFonts w:ascii="Lucida Sans Unicode" w:eastAsia="Lucida Sans Unicode" w:hAnsi="Lucida Sans Unicode" w:cs="Lucida Sans Unicode"/>
                <w:spacing w:val="18"/>
                <w:position w:val="10"/>
                <w:sz w:val="54"/>
                <w:szCs w:val="54"/>
              </w:rPr>
              <w:t xml:space="preserve"> </w:t>
            </w:r>
            <w:r>
              <w:rPr>
                <w:rFonts w:ascii="Lucida Sans Unicode" w:eastAsia="Lucida Sans Unicode" w:hAnsi="Lucida Sans Unicode" w:cs="Lucida Sans Unicode"/>
                <w:position w:val="10"/>
                <w:sz w:val="54"/>
                <w:szCs w:val="54"/>
              </w:rPr>
              <w:t>un</w:t>
            </w:r>
            <w:r>
              <w:rPr>
                <w:rFonts w:ascii="Lucida Sans Unicode" w:eastAsia="Lucida Sans Unicode" w:hAnsi="Lucida Sans Unicode" w:cs="Lucida Sans Unicode"/>
                <w:spacing w:val="2"/>
                <w:position w:val="10"/>
                <w:sz w:val="54"/>
                <w:szCs w:val="54"/>
              </w:rPr>
              <w:t>d</w:t>
            </w:r>
            <w:r>
              <w:rPr>
                <w:rFonts w:ascii="Lucida Sans Unicode" w:eastAsia="Lucida Sans Unicode" w:hAnsi="Lucida Sans Unicode" w:cs="Lucida Sans Unicode"/>
                <w:spacing w:val="-3"/>
                <w:position w:val="10"/>
                <w:sz w:val="54"/>
                <w:szCs w:val="54"/>
              </w:rPr>
              <w:t>e</w:t>
            </w:r>
            <w:r>
              <w:rPr>
                <w:rFonts w:ascii="Lucida Sans Unicode" w:eastAsia="Lucida Sans Unicode" w:hAnsi="Lucida Sans Unicode" w:cs="Lucida Sans Unicode"/>
                <w:position w:val="10"/>
                <w:sz w:val="54"/>
                <w:szCs w:val="54"/>
              </w:rPr>
              <w:t>rst</w:t>
            </w:r>
            <w:r>
              <w:rPr>
                <w:rFonts w:ascii="Lucida Sans Unicode" w:eastAsia="Lucida Sans Unicode" w:hAnsi="Lucida Sans Unicode" w:cs="Lucida Sans Unicode"/>
                <w:spacing w:val="-3"/>
                <w:position w:val="10"/>
                <w:sz w:val="54"/>
                <w:szCs w:val="54"/>
              </w:rPr>
              <w:t>a</w:t>
            </w:r>
            <w:r>
              <w:rPr>
                <w:rFonts w:ascii="Lucida Sans Unicode" w:eastAsia="Lucida Sans Unicode" w:hAnsi="Lucida Sans Unicode" w:cs="Lucida Sans Unicode"/>
                <w:position w:val="10"/>
                <w:sz w:val="54"/>
                <w:szCs w:val="54"/>
              </w:rPr>
              <w:t>nd</w:t>
            </w:r>
            <w:proofErr w:type="gramEnd"/>
          </w:p>
        </w:tc>
      </w:tr>
    </w:tbl>
    <w:p w14:paraId="729C20D8" w14:textId="77777777" w:rsidR="00EF0269" w:rsidRDefault="00E875C4">
      <w:pPr>
        <w:spacing w:line="620" w:lineRule="exact"/>
        <w:ind w:left="1440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what</w:t>
      </w:r>
      <w:r>
        <w:rPr>
          <w:rFonts w:ascii="Lucida Sans Unicode" w:eastAsia="Lucida Sans Unicode" w:hAnsi="Lucida Sans Unicode" w:cs="Lucida Sans Unicode"/>
          <w:spacing w:val="23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exac</w:t>
      </w:r>
      <w:r>
        <w:rPr>
          <w:rFonts w:ascii="Lucida Sans Unicode" w:eastAsia="Lucida Sans Unicode" w:hAnsi="Lucida Sans Unicode" w:cs="Lucida Sans Unicode"/>
          <w:spacing w:val="-3"/>
          <w:position w:val="11"/>
          <w:sz w:val="54"/>
          <w:szCs w:val="54"/>
        </w:rPr>
        <w:t>t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ly</w:t>
      </w:r>
      <w:r>
        <w:rPr>
          <w:rFonts w:ascii="Lucida Sans Unicode" w:eastAsia="Lucida Sans Unicode" w:hAnsi="Lucida Sans Unicode" w:cs="Lucida Sans Unicode"/>
          <w:spacing w:val="26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needs</w:t>
      </w:r>
      <w:r>
        <w:rPr>
          <w:rFonts w:ascii="Lucida Sans Unicode" w:eastAsia="Lucida Sans Unicode" w:hAnsi="Lucida Sans Unicode" w:cs="Lucida Sans Unicode"/>
          <w:spacing w:val="25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to</w:t>
      </w:r>
      <w:r>
        <w:rPr>
          <w:rFonts w:ascii="Lucida Sans Unicode" w:eastAsia="Lucida Sans Unicode" w:hAnsi="Lucida Sans Unicode" w:cs="Lucida Sans Unicode"/>
          <w:spacing w:val="23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spacing w:val="1"/>
          <w:position w:val="11"/>
          <w:sz w:val="54"/>
          <w:szCs w:val="54"/>
        </w:rPr>
        <w:t>b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spacing w:val="23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spacing w:val="3"/>
          <w:position w:val="11"/>
          <w:sz w:val="54"/>
          <w:szCs w:val="54"/>
        </w:rPr>
        <w:t>p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rotected,</w:t>
      </w:r>
      <w:r>
        <w:rPr>
          <w:rFonts w:ascii="Lucida Sans Unicode" w:eastAsia="Lucida Sans Unicode" w:hAnsi="Lucida Sans Unicode" w:cs="Lucida Sans Unicode"/>
          <w:spacing w:val="24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and</w:t>
      </w:r>
      <w:r>
        <w:rPr>
          <w:rFonts w:ascii="Lucida Sans Unicode" w:eastAsia="Lucida Sans Unicode" w:hAnsi="Lucida Sans Unicode" w:cs="Lucida Sans Unicode"/>
          <w:spacing w:val="28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spacing w:val="-4"/>
          <w:position w:val="11"/>
          <w:sz w:val="54"/>
          <w:szCs w:val="54"/>
        </w:rPr>
        <w:t>w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h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t</w:t>
      </w:r>
    </w:p>
    <w:p w14:paraId="6AA4FD3F" w14:textId="77777777" w:rsidR="00EF0269" w:rsidRDefault="00E875C4">
      <w:pPr>
        <w:spacing w:line="640" w:lineRule="exact"/>
        <w:ind w:left="1440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the assum</w:t>
      </w:r>
      <w:r>
        <w:rPr>
          <w:rFonts w:ascii="Lucida Sans Unicode" w:eastAsia="Lucida Sans Unicode" w:hAnsi="Lucida Sans Unicode" w:cs="Lucida Sans Unicode"/>
          <w:spacing w:val="2"/>
          <w:position w:val="11"/>
          <w:sz w:val="54"/>
          <w:szCs w:val="54"/>
        </w:rPr>
        <w:t>p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tions</w:t>
      </w:r>
      <w:r>
        <w:rPr>
          <w:rFonts w:ascii="Lucida Sans Unicode" w:eastAsia="Lucida Sans Unicode" w:hAnsi="Lucida Sans Unicode" w:cs="Lucida Sans Unicode"/>
          <w:spacing w:val="-3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are with</w:t>
      </w:r>
      <w:r>
        <w:rPr>
          <w:rFonts w:ascii="Lucida Sans Unicode" w:eastAsia="Lucida Sans Unicode" w:hAnsi="Lucida Sans Unicode" w:cs="Lucida Sans Unicode"/>
          <w:spacing w:val="-3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respect to securit</w:t>
      </w:r>
      <w:r>
        <w:rPr>
          <w:rFonts w:ascii="Lucida Sans Unicode" w:eastAsia="Lucida Sans Unicode" w:hAnsi="Lucida Sans Unicode" w:cs="Lucida Sans Unicode"/>
          <w:spacing w:val="1"/>
          <w:position w:val="11"/>
          <w:sz w:val="54"/>
          <w:szCs w:val="54"/>
        </w:rPr>
        <w:t>y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.</w:t>
      </w:r>
    </w:p>
    <w:p w14:paraId="5694409D" w14:textId="77777777" w:rsidR="00EF0269" w:rsidRDefault="00E875C4">
      <w:pPr>
        <w:spacing w:line="720" w:lineRule="exact"/>
        <w:ind w:left="955" w:right="63"/>
        <w:jc w:val="center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color w:val="2CA1BE"/>
          <w:position w:val="9"/>
          <w:sz w:val="37"/>
          <w:szCs w:val="37"/>
        </w:rPr>
        <w:t xml:space="preserve"> </w:t>
      </w:r>
      <w:r>
        <w:rPr>
          <w:color w:val="2CA1BE"/>
          <w:spacing w:val="28"/>
          <w:position w:val="9"/>
          <w:sz w:val="37"/>
          <w:szCs w:val="37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>securi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9"/>
          <w:sz w:val="54"/>
          <w:szCs w:val="54"/>
        </w:rPr>
        <w:t>t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 xml:space="preserve">y  </w:t>
      </w:r>
      <w:r>
        <w:rPr>
          <w:rFonts w:ascii="Lucida Sans Unicode" w:eastAsia="Lucida Sans Unicode" w:hAnsi="Lucida Sans Unicode" w:cs="Lucida Sans Unicode"/>
          <w:color w:val="000000"/>
          <w:spacing w:val="63"/>
          <w:position w:val="9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 xml:space="preserve">policy  </w:t>
      </w:r>
      <w:r>
        <w:rPr>
          <w:rFonts w:ascii="Lucida Sans Unicode" w:eastAsia="Lucida Sans Unicode" w:hAnsi="Lucida Sans Unicode" w:cs="Lucida Sans Unicode"/>
          <w:color w:val="000000"/>
          <w:spacing w:val="61"/>
          <w:position w:val="9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 xml:space="preserve">for  </w:t>
      </w:r>
      <w:r>
        <w:rPr>
          <w:rFonts w:ascii="Lucida Sans Unicode" w:eastAsia="Lucida Sans Unicode" w:hAnsi="Lucida Sans Unicode" w:cs="Lucida Sans Unicode"/>
          <w:color w:val="000000"/>
          <w:spacing w:val="61"/>
          <w:position w:val="9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>G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9"/>
          <w:sz w:val="54"/>
          <w:szCs w:val="54"/>
        </w:rPr>
        <w:t>l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 xml:space="preserve">obus  </w:t>
      </w:r>
      <w:r>
        <w:rPr>
          <w:rFonts w:ascii="Lucida Sans Unicode" w:eastAsia="Lucida Sans Unicode" w:hAnsi="Lucida Sans Unicode" w:cs="Lucida Sans Unicode"/>
          <w:color w:val="000000"/>
          <w:spacing w:val="66"/>
          <w:position w:val="9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-3"/>
          <w:position w:val="9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 xml:space="preserve">ntails  </w:t>
      </w:r>
      <w:r>
        <w:rPr>
          <w:rFonts w:ascii="Lucida Sans Unicode" w:eastAsia="Lucida Sans Unicode" w:hAnsi="Lucida Sans Unicode" w:cs="Lucida Sans Unicode"/>
          <w:color w:val="000000"/>
          <w:spacing w:val="61"/>
          <w:position w:val="9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spacing w:val="-4"/>
          <w:position w:val="9"/>
          <w:sz w:val="54"/>
          <w:szCs w:val="54"/>
        </w:rPr>
        <w:t>i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>ght</w:t>
      </w:r>
    </w:p>
    <w:p w14:paraId="107FA200" w14:textId="77777777" w:rsidR="00EF0269" w:rsidRDefault="00E875C4">
      <w:pPr>
        <w:spacing w:line="640" w:lineRule="exact"/>
        <w:ind w:left="1440"/>
        <w:rPr>
          <w:rFonts w:ascii="Lucida Sans Unicode" w:eastAsia="Lucida Sans Unicode" w:hAnsi="Lucida Sans Unicode" w:cs="Lucida Sans Unicode"/>
          <w:sz w:val="54"/>
          <w:szCs w:val="54"/>
        </w:rPr>
        <w:sectPr w:rsidR="00EF0269">
          <w:pgSz w:w="14400" w:h="10800" w:orient="landscape"/>
          <w:pgMar w:top="800" w:right="720" w:bottom="280" w:left="0" w:header="0" w:footer="1433" w:gutter="0"/>
          <w:cols w:space="720"/>
        </w:sectPr>
      </w:pP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state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>m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ents</w:t>
      </w:r>
    </w:p>
    <w:p w14:paraId="0B76A11C" w14:textId="77777777" w:rsidR="00EF0269" w:rsidRDefault="00EF0269">
      <w:pPr>
        <w:spacing w:before="9" w:line="100" w:lineRule="exact"/>
        <w:rPr>
          <w:sz w:val="10"/>
          <w:szCs w:val="10"/>
        </w:rPr>
      </w:pPr>
    </w:p>
    <w:p w14:paraId="610F711B" w14:textId="77777777" w:rsidR="00EF0269" w:rsidRDefault="00E875C4">
      <w:pPr>
        <w:ind w:left="835"/>
      </w:pPr>
      <w:r>
        <w:pict w14:anchorId="08A44C68">
          <v:shape id="_x0000_i1041" type="#_x0000_t75" style="width:637.5pt;height:81.75pt">
            <v:imagedata r:id="rId34" o:title=""/>
          </v:shape>
        </w:pict>
      </w:r>
    </w:p>
    <w:p w14:paraId="28731305" w14:textId="77777777" w:rsidR="00EF0269" w:rsidRDefault="00EF0269">
      <w:pPr>
        <w:spacing w:before="7" w:line="180" w:lineRule="exact"/>
        <w:rPr>
          <w:sz w:val="18"/>
          <w:szCs w:val="18"/>
        </w:rPr>
      </w:pPr>
    </w:p>
    <w:tbl>
      <w:tblPr>
        <w:tblW w:w="0" w:type="auto"/>
        <w:tblInd w:w="9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9"/>
        <w:gridCol w:w="2377"/>
        <w:gridCol w:w="3174"/>
        <w:gridCol w:w="6689"/>
      </w:tblGrid>
      <w:tr w:rsidR="00EF0269" w14:paraId="0F75DD2F" w14:textId="77777777">
        <w:trPr>
          <w:trHeight w:hRule="exact" w:val="662"/>
        </w:trPr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14:paraId="61AD641B" w14:textId="77777777" w:rsidR="00EF0269" w:rsidRDefault="00EF0269">
            <w:pPr>
              <w:spacing w:before="2" w:line="140" w:lineRule="exact"/>
              <w:rPr>
                <w:sz w:val="15"/>
                <w:szCs w:val="15"/>
              </w:rPr>
            </w:pPr>
          </w:p>
          <w:p w14:paraId="53E64FFA" w14:textId="77777777" w:rsidR="00EF0269" w:rsidRDefault="00EF0269">
            <w:pPr>
              <w:ind w:left="40"/>
              <w:rPr>
                <w:rFonts w:ascii="Wingdings 3" w:eastAsia="Wingdings 3" w:hAnsi="Wingdings 3" w:cs="Wingdings 3"/>
                <w:sz w:val="37"/>
                <w:szCs w:val="37"/>
              </w:rPr>
            </w:pPr>
          </w:p>
        </w:tc>
        <w:tc>
          <w:tcPr>
            <w:tcW w:w="2377" w:type="dxa"/>
            <w:tcBorders>
              <w:top w:val="nil"/>
              <w:left w:val="nil"/>
              <w:bottom w:val="nil"/>
              <w:right w:val="nil"/>
            </w:tcBorders>
          </w:tcPr>
          <w:p w14:paraId="45970070" w14:textId="77777777" w:rsidR="00EF0269" w:rsidRDefault="00E875C4">
            <w:pPr>
              <w:spacing w:line="660" w:lineRule="exact"/>
              <w:ind w:left="105"/>
              <w:rPr>
                <w:rFonts w:ascii="Lucida Sans Unicode" w:eastAsia="Lucida Sans Unicode" w:hAnsi="Lucida Sans Unicode" w:cs="Lucida Sans Unicode"/>
                <w:sz w:val="54"/>
                <w:szCs w:val="54"/>
              </w:rPr>
            </w:pPr>
            <w:r>
              <w:rPr>
                <w:rFonts w:ascii="Lucida Sans Unicode" w:eastAsia="Lucida Sans Unicode" w:hAnsi="Lucida Sans Unicode" w:cs="Lucida Sans Unicode"/>
                <w:position w:val="4"/>
                <w:sz w:val="54"/>
                <w:szCs w:val="54"/>
              </w:rPr>
              <w:t>Globus</w:t>
            </w:r>
          </w:p>
        </w:tc>
        <w:tc>
          <w:tcPr>
            <w:tcW w:w="3174" w:type="dxa"/>
            <w:tcBorders>
              <w:top w:val="nil"/>
              <w:left w:val="nil"/>
              <w:bottom w:val="nil"/>
              <w:right w:val="nil"/>
            </w:tcBorders>
          </w:tcPr>
          <w:p w14:paraId="4CF8A1A0" w14:textId="77777777" w:rsidR="00EF0269" w:rsidRDefault="00E875C4">
            <w:pPr>
              <w:spacing w:line="660" w:lineRule="exact"/>
              <w:ind w:left="262"/>
              <w:rPr>
                <w:rFonts w:ascii="Lucida Sans Unicode" w:eastAsia="Lucida Sans Unicode" w:hAnsi="Lucida Sans Unicode" w:cs="Lucida Sans Unicode"/>
                <w:sz w:val="54"/>
                <w:szCs w:val="54"/>
              </w:rPr>
            </w:pPr>
            <w:r>
              <w:rPr>
                <w:rFonts w:ascii="Lucida Sans Unicode" w:eastAsia="Lucida Sans Unicode" w:hAnsi="Lucida Sans Unicode" w:cs="Lucida Sans Unicode"/>
                <w:position w:val="4"/>
                <w:sz w:val="54"/>
                <w:szCs w:val="54"/>
              </w:rPr>
              <w:t>assumes</w:t>
            </w:r>
          </w:p>
        </w:tc>
        <w:tc>
          <w:tcPr>
            <w:tcW w:w="6689" w:type="dxa"/>
            <w:tcBorders>
              <w:top w:val="nil"/>
              <w:left w:val="nil"/>
              <w:bottom w:val="nil"/>
              <w:right w:val="nil"/>
            </w:tcBorders>
          </w:tcPr>
          <w:p w14:paraId="795D6843" w14:textId="77777777" w:rsidR="00EF0269" w:rsidRDefault="00E875C4">
            <w:pPr>
              <w:spacing w:line="660" w:lineRule="exact"/>
              <w:ind w:left="60" w:right="-61"/>
              <w:rPr>
                <w:rFonts w:ascii="Lucida Sans Unicode" w:eastAsia="Lucida Sans Unicode" w:hAnsi="Lucida Sans Unicode" w:cs="Lucida Sans Unicode"/>
                <w:sz w:val="54"/>
                <w:szCs w:val="54"/>
              </w:rPr>
            </w:pPr>
            <w:r>
              <w:rPr>
                <w:rFonts w:ascii="Lucida Sans Unicode" w:eastAsia="Lucida Sans Unicode" w:hAnsi="Lucida Sans Unicode" w:cs="Lucida Sans Unicode"/>
                <w:position w:val="4"/>
                <w:sz w:val="54"/>
                <w:szCs w:val="54"/>
              </w:rPr>
              <w:t xml:space="preserve">that   </w:t>
            </w:r>
            <w:r>
              <w:rPr>
                <w:rFonts w:ascii="Lucida Sans Unicode" w:eastAsia="Lucida Sans Unicode" w:hAnsi="Lucida Sans Unicode" w:cs="Lucida Sans Unicode"/>
                <w:spacing w:val="24"/>
                <w:position w:val="4"/>
                <w:sz w:val="54"/>
                <w:szCs w:val="54"/>
              </w:rPr>
              <w:t xml:space="preserve"> </w:t>
            </w:r>
            <w:r>
              <w:rPr>
                <w:rFonts w:ascii="Lucida Sans Unicode" w:eastAsia="Lucida Sans Unicode" w:hAnsi="Lucida Sans Unicode" w:cs="Lucida Sans Unicode"/>
                <w:position w:val="4"/>
                <w:sz w:val="54"/>
                <w:szCs w:val="54"/>
              </w:rPr>
              <w:t xml:space="preserve">the   </w:t>
            </w:r>
            <w:r>
              <w:rPr>
                <w:rFonts w:ascii="Lucida Sans Unicode" w:eastAsia="Lucida Sans Unicode" w:hAnsi="Lucida Sans Unicode" w:cs="Lucida Sans Unicode"/>
                <w:spacing w:val="23"/>
                <w:position w:val="4"/>
                <w:sz w:val="54"/>
                <w:szCs w:val="54"/>
              </w:rPr>
              <w:t xml:space="preserve"> </w:t>
            </w:r>
            <w:r>
              <w:rPr>
                <w:rFonts w:ascii="Lucida Sans Unicode" w:eastAsia="Lucida Sans Unicode" w:hAnsi="Lucida Sans Unicode" w:cs="Lucida Sans Unicode"/>
                <w:position w:val="4"/>
                <w:sz w:val="54"/>
                <w:szCs w:val="54"/>
              </w:rPr>
              <w:t>en</w:t>
            </w:r>
            <w:r>
              <w:rPr>
                <w:rFonts w:ascii="Lucida Sans Unicode" w:eastAsia="Lucida Sans Unicode" w:hAnsi="Lucida Sans Unicode" w:cs="Lucida Sans Unicode"/>
                <w:spacing w:val="-2"/>
                <w:position w:val="4"/>
                <w:sz w:val="54"/>
                <w:szCs w:val="54"/>
              </w:rPr>
              <w:t>v</w:t>
            </w:r>
            <w:r>
              <w:rPr>
                <w:rFonts w:ascii="Lucida Sans Unicode" w:eastAsia="Lucida Sans Unicode" w:hAnsi="Lucida Sans Unicode" w:cs="Lucida Sans Unicode"/>
                <w:position w:val="4"/>
                <w:sz w:val="54"/>
                <w:szCs w:val="54"/>
              </w:rPr>
              <w:t>ironm</w:t>
            </w:r>
            <w:r>
              <w:rPr>
                <w:rFonts w:ascii="Lucida Sans Unicode" w:eastAsia="Lucida Sans Unicode" w:hAnsi="Lucida Sans Unicode" w:cs="Lucida Sans Unicode"/>
                <w:spacing w:val="-3"/>
                <w:position w:val="4"/>
                <w:sz w:val="54"/>
                <w:szCs w:val="54"/>
              </w:rPr>
              <w:t>e</w:t>
            </w:r>
            <w:r>
              <w:rPr>
                <w:rFonts w:ascii="Lucida Sans Unicode" w:eastAsia="Lucida Sans Unicode" w:hAnsi="Lucida Sans Unicode" w:cs="Lucida Sans Unicode"/>
                <w:position w:val="4"/>
                <w:sz w:val="54"/>
                <w:szCs w:val="54"/>
              </w:rPr>
              <w:t>nt</w:t>
            </w:r>
          </w:p>
        </w:tc>
      </w:tr>
      <w:tr w:rsidR="00EF0269" w14:paraId="48E4C7B8" w14:textId="77777777">
        <w:trPr>
          <w:trHeight w:hRule="exact" w:val="605"/>
        </w:trPr>
        <w:tc>
          <w:tcPr>
            <w:tcW w:w="339" w:type="dxa"/>
            <w:tcBorders>
              <w:top w:val="nil"/>
              <w:left w:val="nil"/>
              <w:bottom w:val="nil"/>
              <w:right w:val="nil"/>
            </w:tcBorders>
          </w:tcPr>
          <w:p w14:paraId="37B31DE1" w14:textId="77777777" w:rsidR="00EF0269" w:rsidRDefault="00EF0269"/>
        </w:tc>
        <w:tc>
          <w:tcPr>
            <w:tcW w:w="2377" w:type="dxa"/>
            <w:tcBorders>
              <w:top w:val="nil"/>
              <w:left w:val="nil"/>
              <w:bottom w:val="nil"/>
              <w:right w:val="nil"/>
            </w:tcBorders>
          </w:tcPr>
          <w:p w14:paraId="6D8E175A" w14:textId="77777777" w:rsidR="00EF0269" w:rsidRDefault="00E875C4">
            <w:pPr>
              <w:spacing w:line="600" w:lineRule="exact"/>
              <w:ind w:left="105"/>
              <w:rPr>
                <w:rFonts w:ascii="Lucida Sans Unicode" w:eastAsia="Lucida Sans Unicode" w:hAnsi="Lucida Sans Unicode" w:cs="Lucida Sans Unicode"/>
                <w:sz w:val="54"/>
                <w:szCs w:val="54"/>
              </w:rPr>
            </w:pPr>
            <w:r>
              <w:rPr>
                <w:rFonts w:ascii="Lucida Sans Unicode" w:eastAsia="Lucida Sans Unicode" w:hAnsi="Lucida Sans Unicode" w:cs="Lucida Sans Unicode"/>
                <w:position w:val="8"/>
                <w:sz w:val="54"/>
                <w:szCs w:val="54"/>
              </w:rPr>
              <w:t>consists</w:t>
            </w:r>
          </w:p>
        </w:tc>
        <w:tc>
          <w:tcPr>
            <w:tcW w:w="3174" w:type="dxa"/>
            <w:tcBorders>
              <w:top w:val="nil"/>
              <w:left w:val="nil"/>
              <w:bottom w:val="nil"/>
              <w:right w:val="nil"/>
            </w:tcBorders>
          </w:tcPr>
          <w:p w14:paraId="7F22D6FF" w14:textId="77777777" w:rsidR="00EF0269" w:rsidRDefault="00E875C4">
            <w:pPr>
              <w:spacing w:line="600" w:lineRule="exact"/>
              <w:ind w:left="145" w:right="-41"/>
              <w:rPr>
                <w:rFonts w:ascii="Lucida Sans Unicode" w:eastAsia="Lucida Sans Unicode" w:hAnsi="Lucida Sans Unicode" w:cs="Lucida Sans Unicode"/>
                <w:sz w:val="54"/>
                <w:szCs w:val="54"/>
              </w:rPr>
            </w:pPr>
            <w:r>
              <w:rPr>
                <w:rFonts w:ascii="Lucida Sans Unicode" w:eastAsia="Lucida Sans Unicode" w:hAnsi="Lucida Sans Unicode" w:cs="Lucida Sans Unicode"/>
                <w:position w:val="8"/>
                <w:sz w:val="54"/>
                <w:szCs w:val="54"/>
              </w:rPr>
              <w:t>of</w:t>
            </w:r>
            <w:r>
              <w:rPr>
                <w:rFonts w:ascii="Lucida Sans Unicode" w:eastAsia="Lucida Sans Unicode" w:hAnsi="Lucida Sans Unicode" w:cs="Lucida Sans Unicode"/>
                <w:spacing w:val="121"/>
                <w:position w:val="8"/>
                <w:sz w:val="54"/>
                <w:szCs w:val="54"/>
              </w:rPr>
              <w:t xml:space="preserve"> </w:t>
            </w:r>
            <w:r>
              <w:rPr>
                <w:rFonts w:ascii="Lucida Sans Unicode" w:eastAsia="Lucida Sans Unicode" w:hAnsi="Lucida Sans Unicode" w:cs="Lucida Sans Unicode"/>
                <w:position w:val="8"/>
                <w:sz w:val="54"/>
                <w:szCs w:val="54"/>
              </w:rPr>
              <w:t>mult</w:t>
            </w:r>
            <w:r>
              <w:rPr>
                <w:rFonts w:ascii="Lucida Sans Unicode" w:eastAsia="Lucida Sans Unicode" w:hAnsi="Lucida Sans Unicode" w:cs="Lucida Sans Unicode"/>
                <w:spacing w:val="-2"/>
                <w:position w:val="8"/>
                <w:sz w:val="54"/>
                <w:szCs w:val="54"/>
              </w:rPr>
              <w:t>i</w:t>
            </w:r>
            <w:r>
              <w:rPr>
                <w:rFonts w:ascii="Lucida Sans Unicode" w:eastAsia="Lucida Sans Unicode" w:hAnsi="Lucida Sans Unicode" w:cs="Lucida Sans Unicode"/>
                <w:position w:val="8"/>
                <w:sz w:val="54"/>
                <w:szCs w:val="54"/>
              </w:rPr>
              <w:t>ple</w:t>
            </w:r>
          </w:p>
        </w:tc>
        <w:tc>
          <w:tcPr>
            <w:tcW w:w="6689" w:type="dxa"/>
            <w:tcBorders>
              <w:top w:val="nil"/>
              <w:left w:val="nil"/>
              <w:bottom w:val="nil"/>
              <w:right w:val="nil"/>
            </w:tcBorders>
          </w:tcPr>
          <w:p w14:paraId="769EE5DA" w14:textId="77777777" w:rsidR="00EF0269" w:rsidRDefault="00E875C4">
            <w:pPr>
              <w:spacing w:line="600" w:lineRule="exact"/>
              <w:ind w:left="231" w:right="-61"/>
              <w:rPr>
                <w:rFonts w:ascii="Lucida Sans Unicode" w:eastAsia="Lucida Sans Unicode" w:hAnsi="Lucida Sans Unicode" w:cs="Lucida Sans Unicode"/>
                <w:sz w:val="54"/>
                <w:szCs w:val="54"/>
              </w:rPr>
            </w:pPr>
            <w:r>
              <w:rPr>
                <w:rFonts w:ascii="Lucida Sans Unicode" w:eastAsia="Lucida Sans Unicode" w:hAnsi="Lucida Sans Unicode" w:cs="Lucida Sans Unicode"/>
                <w:position w:val="8"/>
                <w:sz w:val="54"/>
                <w:szCs w:val="54"/>
              </w:rPr>
              <w:t>adm</w:t>
            </w:r>
            <w:r>
              <w:rPr>
                <w:rFonts w:ascii="Lucida Sans Unicode" w:eastAsia="Lucida Sans Unicode" w:hAnsi="Lucida Sans Unicode" w:cs="Lucida Sans Unicode"/>
                <w:spacing w:val="-2"/>
                <w:position w:val="8"/>
                <w:sz w:val="54"/>
                <w:szCs w:val="54"/>
              </w:rPr>
              <w:t>i</w:t>
            </w:r>
            <w:r>
              <w:rPr>
                <w:rFonts w:ascii="Lucida Sans Unicode" w:eastAsia="Lucida Sans Unicode" w:hAnsi="Lucida Sans Unicode" w:cs="Lucida Sans Unicode"/>
                <w:position w:val="8"/>
                <w:sz w:val="54"/>
                <w:szCs w:val="54"/>
              </w:rPr>
              <w:t>nistrative</w:t>
            </w:r>
            <w:r>
              <w:rPr>
                <w:rFonts w:ascii="Lucida Sans Unicode" w:eastAsia="Lucida Sans Unicode" w:hAnsi="Lucida Sans Unicode" w:cs="Lucida Sans Unicode"/>
                <w:spacing w:val="116"/>
                <w:position w:val="8"/>
                <w:sz w:val="54"/>
                <w:szCs w:val="54"/>
              </w:rPr>
              <w:t xml:space="preserve"> </w:t>
            </w:r>
            <w:r>
              <w:rPr>
                <w:rFonts w:ascii="Lucida Sans Unicode" w:eastAsia="Lucida Sans Unicode" w:hAnsi="Lucida Sans Unicode" w:cs="Lucida Sans Unicode"/>
                <w:position w:val="8"/>
                <w:sz w:val="54"/>
                <w:szCs w:val="54"/>
              </w:rPr>
              <w:t>domai</w:t>
            </w:r>
            <w:r>
              <w:rPr>
                <w:rFonts w:ascii="Lucida Sans Unicode" w:eastAsia="Lucida Sans Unicode" w:hAnsi="Lucida Sans Unicode" w:cs="Lucida Sans Unicode"/>
                <w:spacing w:val="-2"/>
                <w:position w:val="8"/>
                <w:sz w:val="54"/>
                <w:szCs w:val="54"/>
              </w:rPr>
              <w:t>n</w:t>
            </w:r>
            <w:r>
              <w:rPr>
                <w:rFonts w:ascii="Lucida Sans Unicode" w:eastAsia="Lucida Sans Unicode" w:hAnsi="Lucida Sans Unicode" w:cs="Lucida Sans Unicode"/>
                <w:position w:val="8"/>
                <w:sz w:val="54"/>
                <w:szCs w:val="54"/>
              </w:rPr>
              <w:t>s,</w:t>
            </w:r>
          </w:p>
        </w:tc>
      </w:tr>
    </w:tbl>
    <w:p w14:paraId="0BCEAA80" w14:textId="77777777" w:rsidR="00EF0269" w:rsidRDefault="00E875C4">
      <w:pPr>
        <w:spacing w:line="600" w:lineRule="exact"/>
        <w:ind w:left="1440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rFonts w:ascii="Lucida Sans Unicode" w:eastAsia="Lucida Sans Unicode" w:hAnsi="Lucida Sans Unicode" w:cs="Lucida Sans Unicode"/>
          <w:position w:val="10"/>
          <w:sz w:val="54"/>
          <w:szCs w:val="54"/>
        </w:rPr>
        <w:t>where</w:t>
      </w:r>
      <w:r>
        <w:rPr>
          <w:rFonts w:ascii="Lucida Sans Unicode" w:eastAsia="Lucida Sans Unicode" w:hAnsi="Lucida Sans Unicode" w:cs="Lucida Sans Unicode"/>
          <w:spacing w:val="36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0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spacing w:val="-4"/>
          <w:position w:val="10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position w:val="10"/>
          <w:sz w:val="54"/>
          <w:szCs w:val="54"/>
        </w:rPr>
        <w:t>ch</w:t>
      </w:r>
      <w:r>
        <w:rPr>
          <w:rFonts w:ascii="Lucida Sans Unicode" w:eastAsia="Lucida Sans Unicode" w:hAnsi="Lucida Sans Unicode" w:cs="Lucida Sans Unicode"/>
          <w:spacing w:val="39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0"/>
          <w:sz w:val="54"/>
          <w:szCs w:val="54"/>
        </w:rPr>
        <w:t>domain</w:t>
      </w:r>
      <w:r>
        <w:rPr>
          <w:rFonts w:ascii="Lucida Sans Unicode" w:eastAsia="Lucida Sans Unicode" w:hAnsi="Lucida Sans Unicode" w:cs="Lucida Sans Unicode"/>
          <w:spacing w:val="39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0"/>
          <w:sz w:val="54"/>
          <w:szCs w:val="54"/>
        </w:rPr>
        <w:t>has</w:t>
      </w:r>
      <w:r>
        <w:rPr>
          <w:rFonts w:ascii="Lucida Sans Unicode" w:eastAsia="Lucida Sans Unicode" w:hAnsi="Lucida Sans Unicode" w:cs="Lucida Sans Unicode"/>
          <w:spacing w:val="37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0"/>
          <w:sz w:val="54"/>
          <w:szCs w:val="54"/>
        </w:rPr>
        <w:t>its</w:t>
      </w:r>
      <w:r>
        <w:rPr>
          <w:rFonts w:ascii="Lucida Sans Unicode" w:eastAsia="Lucida Sans Unicode" w:hAnsi="Lucida Sans Unicode" w:cs="Lucida Sans Unicode"/>
          <w:spacing w:val="36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0"/>
          <w:sz w:val="54"/>
          <w:szCs w:val="54"/>
        </w:rPr>
        <w:t>own</w:t>
      </w:r>
      <w:r>
        <w:rPr>
          <w:rFonts w:ascii="Lucida Sans Unicode" w:eastAsia="Lucida Sans Unicode" w:hAnsi="Lucida Sans Unicode" w:cs="Lucida Sans Unicode"/>
          <w:spacing w:val="38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0"/>
          <w:sz w:val="54"/>
          <w:szCs w:val="54"/>
        </w:rPr>
        <w:t>local</w:t>
      </w:r>
      <w:r>
        <w:rPr>
          <w:rFonts w:ascii="Lucida Sans Unicode" w:eastAsia="Lucida Sans Unicode" w:hAnsi="Lucida Sans Unicode" w:cs="Lucida Sans Unicode"/>
          <w:spacing w:val="39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0"/>
          <w:sz w:val="54"/>
          <w:szCs w:val="54"/>
        </w:rPr>
        <w:t>securi</w:t>
      </w:r>
      <w:r>
        <w:rPr>
          <w:rFonts w:ascii="Lucida Sans Unicode" w:eastAsia="Lucida Sans Unicode" w:hAnsi="Lucida Sans Unicode" w:cs="Lucida Sans Unicode"/>
          <w:spacing w:val="-3"/>
          <w:position w:val="10"/>
          <w:sz w:val="54"/>
          <w:szCs w:val="54"/>
        </w:rPr>
        <w:t>t</w:t>
      </w:r>
      <w:r>
        <w:rPr>
          <w:rFonts w:ascii="Lucida Sans Unicode" w:eastAsia="Lucida Sans Unicode" w:hAnsi="Lucida Sans Unicode" w:cs="Lucida Sans Unicode"/>
          <w:position w:val="10"/>
          <w:sz w:val="54"/>
          <w:szCs w:val="54"/>
        </w:rPr>
        <w:t>y</w:t>
      </w:r>
    </w:p>
    <w:p w14:paraId="126F9D03" w14:textId="77777777" w:rsidR="00EF0269" w:rsidRDefault="00E875C4">
      <w:pPr>
        <w:spacing w:line="600" w:lineRule="exact"/>
        <w:ind w:left="1440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rFonts w:ascii="Lucida Sans Unicode" w:eastAsia="Lucida Sans Unicode" w:hAnsi="Lucida Sans Unicode" w:cs="Lucida Sans Unicode"/>
          <w:position w:val="12"/>
          <w:sz w:val="54"/>
          <w:szCs w:val="54"/>
        </w:rPr>
        <w:t>polic</w:t>
      </w:r>
      <w:r>
        <w:rPr>
          <w:rFonts w:ascii="Lucida Sans Unicode" w:eastAsia="Lucida Sans Unicode" w:hAnsi="Lucida Sans Unicode" w:cs="Lucida Sans Unicode"/>
          <w:spacing w:val="1"/>
          <w:position w:val="12"/>
          <w:sz w:val="54"/>
          <w:szCs w:val="54"/>
        </w:rPr>
        <w:t>y</w:t>
      </w:r>
      <w:r>
        <w:rPr>
          <w:rFonts w:ascii="Lucida Sans Unicode" w:eastAsia="Lucida Sans Unicode" w:hAnsi="Lucida Sans Unicode" w:cs="Lucida Sans Unicode"/>
          <w:position w:val="12"/>
          <w:sz w:val="54"/>
          <w:szCs w:val="54"/>
        </w:rPr>
        <w:t>.</w:t>
      </w:r>
    </w:p>
    <w:p w14:paraId="5EE72B85" w14:textId="77777777" w:rsidR="00EF0269" w:rsidRDefault="00E875C4">
      <w:pPr>
        <w:tabs>
          <w:tab w:val="left" w:pos="1440"/>
          <w:tab w:val="left" w:pos="2380"/>
        </w:tabs>
        <w:spacing w:before="11" w:line="168" w:lineRule="auto"/>
        <w:ind w:left="1440" w:right="37" w:hanging="404"/>
        <w:jc w:val="both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color w:val="2CA1BE"/>
          <w:sz w:val="37"/>
          <w:szCs w:val="37"/>
        </w:rPr>
        <w:tab/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It</w:t>
      </w:r>
      <w:r>
        <w:rPr>
          <w:rFonts w:ascii="Lucida Sans Unicode" w:eastAsia="Lucida Sans Unicode" w:hAnsi="Lucida Sans Unicode" w:cs="Lucida Sans Unicode"/>
          <w:color w:val="000000"/>
          <w:spacing w:val="16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is</w:t>
      </w:r>
      <w:r>
        <w:rPr>
          <w:rFonts w:ascii="Lucida Sans Unicode" w:eastAsia="Lucida Sans Unicode" w:hAnsi="Lucida Sans Unicode" w:cs="Lucida Sans Unicode"/>
          <w:color w:val="000000"/>
          <w:spacing w:val="16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-3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s</w:t>
      </w:r>
      <w:r>
        <w:rPr>
          <w:rFonts w:ascii="Lucida Sans Unicode" w:eastAsia="Lucida Sans Unicode" w:hAnsi="Lucida Sans Unicode" w:cs="Lucida Sans Unicode"/>
          <w:color w:val="000000"/>
          <w:spacing w:val="-1"/>
          <w:sz w:val="54"/>
          <w:szCs w:val="54"/>
        </w:rPr>
        <w:t>s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umed</w:t>
      </w:r>
      <w:r>
        <w:rPr>
          <w:rFonts w:ascii="Lucida Sans Unicode" w:eastAsia="Lucida Sans Unicode" w:hAnsi="Lucida Sans Unicode" w:cs="Lucida Sans Unicode"/>
          <w:color w:val="000000"/>
          <w:spacing w:val="16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t</w:t>
      </w:r>
      <w:r>
        <w:rPr>
          <w:rFonts w:ascii="Lucida Sans Unicode" w:eastAsia="Lucida Sans Unicode" w:hAnsi="Lucida Sans Unicode" w:cs="Lucida Sans Unicode"/>
          <w:color w:val="000000"/>
          <w:spacing w:val="-3"/>
          <w:sz w:val="54"/>
          <w:szCs w:val="54"/>
        </w:rPr>
        <w:t>h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at</w:t>
      </w:r>
      <w:r>
        <w:rPr>
          <w:rFonts w:ascii="Lucida Sans Unicode" w:eastAsia="Lucida Sans Unicode" w:hAnsi="Lucida Sans Unicode" w:cs="Lucida Sans Unicode"/>
          <w:color w:val="000000"/>
          <w:spacing w:val="16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loc</w:t>
      </w:r>
      <w:r>
        <w:rPr>
          <w:rFonts w:ascii="Lucida Sans Unicode" w:eastAsia="Lucida Sans Unicode" w:hAnsi="Lucida Sans Unicode" w:cs="Lucida Sans Unicode"/>
          <w:color w:val="000000"/>
          <w:spacing w:val="-3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l</w:t>
      </w:r>
      <w:r>
        <w:rPr>
          <w:rFonts w:ascii="Lucida Sans Unicode" w:eastAsia="Lucida Sans Unicode" w:hAnsi="Lucida Sans Unicode" w:cs="Lucida Sans Unicode"/>
          <w:color w:val="000000"/>
          <w:spacing w:val="16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polici</w:t>
      </w:r>
      <w:r>
        <w:rPr>
          <w:rFonts w:ascii="Lucida Sans Unicode" w:eastAsia="Lucida Sans Unicode" w:hAnsi="Lucida Sans Unicode" w:cs="Lucida Sans Unicode"/>
          <w:color w:val="000000"/>
          <w:spacing w:val="-3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s</w:t>
      </w:r>
      <w:r>
        <w:rPr>
          <w:rFonts w:ascii="Lucida Sans Unicode" w:eastAsia="Lucida Sans Unicode" w:hAnsi="Lucida Sans Unicode" w:cs="Lucida Sans Unicode"/>
          <w:color w:val="000000"/>
          <w:spacing w:val="16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cannot</w:t>
      </w:r>
      <w:r>
        <w:rPr>
          <w:rFonts w:ascii="Lucida Sans Unicode" w:eastAsia="Lucida Sans Unicode" w:hAnsi="Lucida Sans Unicode" w:cs="Lucida Sans Unicode"/>
          <w:color w:val="000000"/>
          <w:spacing w:val="159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54"/>
          <w:szCs w:val="54"/>
        </w:rPr>
        <w:t xml:space="preserve">be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changed ju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54"/>
          <w:szCs w:val="54"/>
        </w:rPr>
        <w:t>s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t bec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use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the d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o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main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participates in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ab/>
      </w:r>
      <w:proofErr w:type="gramStart"/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G</w:t>
      </w:r>
      <w:r>
        <w:rPr>
          <w:rFonts w:ascii="Lucida Sans Unicode" w:eastAsia="Lucida Sans Unicode" w:hAnsi="Lucida Sans Unicode" w:cs="Lucida Sans Unicode"/>
          <w:color w:val="000000"/>
          <w:spacing w:val="-1"/>
          <w:sz w:val="54"/>
          <w:szCs w:val="54"/>
        </w:rPr>
        <w:t>l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o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b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us, </w:t>
      </w:r>
      <w:r>
        <w:rPr>
          <w:rFonts w:ascii="Lucida Sans Unicode" w:eastAsia="Lucida Sans Unicode" w:hAnsi="Lucida Sans Unicode" w:cs="Lucida Sans Unicode"/>
          <w:color w:val="000000"/>
          <w:spacing w:val="112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nor</w:t>
      </w:r>
      <w:proofErr w:type="gramEnd"/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108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can </w:t>
      </w:r>
      <w:r>
        <w:rPr>
          <w:rFonts w:ascii="Lucida Sans Unicode" w:eastAsia="Lucida Sans Unicode" w:hAnsi="Lucida Sans Unicode" w:cs="Lucida Sans Unicode"/>
          <w:color w:val="000000"/>
          <w:spacing w:val="1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the </w:t>
      </w:r>
      <w:r>
        <w:rPr>
          <w:rFonts w:ascii="Lucida Sans Unicode" w:eastAsia="Lucida Sans Unicode" w:hAnsi="Lucida Sans Unicode" w:cs="Lucida Sans Unicode"/>
          <w:color w:val="000000"/>
          <w:spacing w:val="1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o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v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erall </w:t>
      </w:r>
      <w:r>
        <w:rPr>
          <w:rFonts w:ascii="Lucida Sans Unicode" w:eastAsia="Lucida Sans Unicode" w:hAnsi="Lucida Sans Unicode" w:cs="Lucida Sans Unicode"/>
          <w:color w:val="000000"/>
          <w:spacing w:val="109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policy </w:t>
      </w:r>
      <w:r>
        <w:rPr>
          <w:rFonts w:ascii="Lucida Sans Unicode" w:eastAsia="Lucida Sans Unicode" w:hAnsi="Lucida Sans Unicode" w:cs="Lucida Sans Unicode"/>
          <w:color w:val="000000"/>
          <w:spacing w:val="109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of Glob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54"/>
          <w:szCs w:val="54"/>
        </w:rPr>
        <w:t>u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s</w:t>
      </w:r>
      <w:r>
        <w:rPr>
          <w:rFonts w:ascii="Lucida Sans Unicode" w:eastAsia="Lucida Sans Unicode" w:hAnsi="Lucida Sans Unicode" w:cs="Lucida Sans Unicode"/>
          <w:color w:val="000000"/>
          <w:spacing w:val="-4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o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v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erride local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security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54"/>
          <w:szCs w:val="54"/>
        </w:rPr>
        <w:t>d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ecis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54"/>
          <w:szCs w:val="54"/>
        </w:rPr>
        <w:t>i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ons.</w:t>
      </w:r>
    </w:p>
    <w:p w14:paraId="657D6654" w14:textId="77777777" w:rsidR="00EF0269" w:rsidRDefault="00E875C4">
      <w:pPr>
        <w:tabs>
          <w:tab w:val="left" w:pos="1440"/>
        </w:tabs>
        <w:spacing w:before="79" w:line="168" w:lineRule="auto"/>
        <w:ind w:left="1440" w:right="449" w:hanging="404"/>
        <w:rPr>
          <w:rFonts w:ascii="Lucida Sans Unicode" w:eastAsia="Lucida Sans Unicode" w:hAnsi="Lucida Sans Unicode" w:cs="Lucida Sans Unicode"/>
          <w:sz w:val="54"/>
          <w:szCs w:val="54"/>
        </w:rPr>
        <w:sectPr w:rsidR="00EF0269">
          <w:pgSz w:w="14400" w:h="10800" w:orient="landscape"/>
          <w:pgMar w:top="400" w:right="700" w:bottom="280" w:left="0" w:header="0" w:footer="1433" w:gutter="0"/>
          <w:cols w:space="720"/>
        </w:sectPr>
      </w:pPr>
      <w:r>
        <w:rPr>
          <w:color w:val="2CA1BE"/>
          <w:sz w:val="37"/>
          <w:szCs w:val="37"/>
        </w:rPr>
        <w:tab/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Consequently,</w:t>
      </w:r>
      <w:r>
        <w:rPr>
          <w:rFonts w:ascii="Lucida Sans Unicode" w:eastAsia="Lucida Sans Unicode" w:hAnsi="Lucida Sans Unicode" w:cs="Lucida Sans Unicode"/>
          <w:color w:val="000000"/>
          <w:spacing w:val="-8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securi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t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y in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Globus</w:t>
      </w:r>
      <w:r>
        <w:rPr>
          <w:rFonts w:ascii="Lucida Sans Unicode" w:eastAsia="Lucida Sans Unicode" w:hAnsi="Lucida Sans Unicode" w:cs="Lucida Sans Unicode"/>
          <w:color w:val="000000"/>
          <w:spacing w:val="-4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w</w:t>
      </w:r>
      <w:r>
        <w:rPr>
          <w:rFonts w:ascii="Lucida Sans Unicode" w:eastAsia="Lucida Sans Unicode" w:hAnsi="Lucida Sans Unicode" w:cs="Lucida Sans Unicode"/>
          <w:color w:val="000000"/>
          <w:spacing w:val="-1"/>
          <w:sz w:val="54"/>
          <w:szCs w:val="54"/>
        </w:rPr>
        <w:t>i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ll</w:t>
      </w:r>
      <w:r>
        <w:rPr>
          <w:rFonts w:ascii="Lucida Sans Unicode" w:eastAsia="Lucida Sans Unicode" w:hAnsi="Lucida Sans Unicode" w:cs="Lucida Sans Unicode"/>
          <w:color w:val="000000"/>
          <w:spacing w:val="-3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rest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r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ict itself</w:t>
      </w:r>
      <w:r>
        <w:rPr>
          <w:rFonts w:ascii="Lucida Sans Unicode" w:eastAsia="Lucida Sans Unicode" w:hAnsi="Lucida Sans Unicode" w:cs="Lucida Sans Unicode"/>
          <w:color w:val="000000"/>
          <w:spacing w:val="-5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to o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54"/>
          <w:szCs w:val="54"/>
        </w:rPr>
        <w:t>p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era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t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ions that affect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multiple domains</w:t>
      </w:r>
    </w:p>
    <w:p w14:paraId="16CB9CA1" w14:textId="77777777" w:rsidR="00EF0269" w:rsidRDefault="00EF0269">
      <w:pPr>
        <w:spacing w:before="7" w:line="100" w:lineRule="exact"/>
        <w:rPr>
          <w:sz w:val="10"/>
          <w:szCs w:val="10"/>
        </w:rPr>
      </w:pPr>
    </w:p>
    <w:p w14:paraId="1C44867C" w14:textId="77777777" w:rsidR="00EF0269" w:rsidRDefault="00E875C4">
      <w:pPr>
        <w:ind w:left="866"/>
      </w:pPr>
      <w:r>
        <w:pict w14:anchorId="2213F884">
          <v:shape id="_x0000_i1042" type="#_x0000_t75" style="width:587.25pt;height:72.75pt">
            <v:imagedata r:id="rId35" o:title=""/>
          </v:shape>
        </w:pict>
      </w:r>
    </w:p>
    <w:p w14:paraId="0BE80D28" w14:textId="77777777" w:rsidR="00EF0269" w:rsidRDefault="00EF0269">
      <w:pPr>
        <w:spacing w:before="6" w:line="160" w:lineRule="exact"/>
        <w:rPr>
          <w:sz w:val="16"/>
          <w:szCs w:val="16"/>
        </w:rPr>
      </w:pPr>
    </w:p>
    <w:p w14:paraId="604D5D4B" w14:textId="77777777" w:rsidR="00EF0269" w:rsidRDefault="00EF0269">
      <w:pPr>
        <w:spacing w:line="200" w:lineRule="exact"/>
      </w:pPr>
    </w:p>
    <w:p w14:paraId="1300F511" w14:textId="77777777" w:rsidR="00EF0269" w:rsidRDefault="00E875C4">
      <w:pPr>
        <w:spacing w:line="680" w:lineRule="exact"/>
        <w:ind w:left="1037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color w:val="2CA1BE"/>
          <w:position w:val="10"/>
          <w:sz w:val="37"/>
          <w:szCs w:val="37"/>
        </w:rPr>
        <w:t xml:space="preserve"> </w:t>
      </w:r>
      <w:r>
        <w:rPr>
          <w:color w:val="2CA1BE"/>
          <w:spacing w:val="28"/>
          <w:position w:val="10"/>
          <w:sz w:val="37"/>
          <w:szCs w:val="37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oper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10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tions</w:t>
      </w:r>
      <w:r>
        <w:rPr>
          <w:rFonts w:ascii="Lucida Sans Unicode" w:eastAsia="Lucida Sans Unicode" w:hAnsi="Lucida Sans Unicode" w:cs="Lucida Sans Unicode"/>
          <w:color w:val="000000"/>
          <w:spacing w:val="-3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that are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initi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10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ted</w:t>
      </w:r>
      <w:r>
        <w:rPr>
          <w:rFonts w:ascii="Lucida Sans Unicode" w:eastAsia="Lucida Sans Unicode" w:hAnsi="Lucida Sans Unicode" w:cs="Lucida Sans Unicode"/>
          <w:color w:val="000000"/>
          <w:spacing w:val="-6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and</w:t>
      </w:r>
      <w:r>
        <w:rPr>
          <w:rFonts w:ascii="Lucida Sans Unicode" w:eastAsia="Lucida Sans Unicode" w:hAnsi="Lucida Sans Unicode" w:cs="Lucida Sans Unicode"/>
          <w:color w:val="000000"/>
          <w:spacing w:val="171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ca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10"/>
          <w:sz w:val="54"/>
          <w:szCs w:val="54"/>
        </w:rPr>
        <w:t>r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ried</w:t>
      </w:r>
      <w:r>
        <w:rPr>
          <w:rFonts w:ascii="Lucida Sans Unicode" w:eastAsia="Lucida Sans Unicode" w:hAnsi="Lucida Sans Unicode" w:cs="Lucida Sans Unicode"/>
          <w:color w:val="000000"/>
          <w:spacing w:val="-4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out</w:t>
      </w:r>
    </w:p>
    <w:p w14:paraId="26C65974" w14:textId="77777777" w:rsidR="00EF0269" w:rsidRDefault="00E875C4">
      <w:pPr>
        <w:spacing w:line="640" w:lineRule="exact"/>
        <w:ind w:left="1440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only 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>w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ithin a single</w:t>
      </w:r>
      <w:r>
        <w:rPr>
          <w:rFonts w:ascii="Lucida Sans Unicode" w:eastAsia="Lucida Sans Unicode" w:hAnsi="Lucida Sans Unicode" w:cs="Lucida Sans Unicode"/>
          <w:spacing w:val="-6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domain</w:t>
      </w:r>
    </w:p>
    <w:p w14:paraId="22628D89" w14:textId="77777777" w:rsidR="00EF0269" w:rsidRDefault="00E875C4">
      <w:pPr>
        <w:tabs>
          <w:tab w:val="left" w:pos="1440"/>
        </w:tabs>
        <w:spacing w:before="27" w:line="187" w:lineRule="auto"/>
        <w:ind w:left="1440" w:right="514" w:hanging="404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color w:val="2CA1BE"/>
          <w:sz w:val="37"/>
          <w:szCs w:val="37"/>
        </w:rPr>
        <w:tab/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all</w:t>
      </w:r>
      <w:r>
        <w:rPr>
          <w:rFonts w:ascii="Lucida Sans Unicode" w:eastAsia="Lucida Sans Unicode" w:hAnsi="Lucida Sans Unicode" w:cs="Lucida Sans Unicode"/>
          <w:color w:val="000000"/>
          <w:spacing w:val="-4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security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iss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54"/>
          <w:szCs w:val="54"/>
        </w:rPr>
        <w:t>u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es</w:t>
      </w:r>
      <w:r>
        <w:rPr>
          <w:rFonts w:ascii="Lucida Sans Unicode" w:eastAsia="Lucida Sans Unicode" w:hAnsi="Lucida Sans Unicode" w:cs="Lucida Sans Unicode"/>
          <w:color w:val="000000"/>
          <w:spacing w:val="-4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will</w:t>
      </w:r>
      <w:r>
        <w:rPr>
          <w:rFonts w:ascii="Lucida Sans Unicode" w:eastAsia="Lucida Sans Unicode" w:hAnsi="Lucida Sans Unicode" w:cs="Lucida Sans Unicode"/>
          <w:color w:val="000000"/>
          <w:spacing w:val="-6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be carri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d 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o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ut usi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54"/>
          <w:szCs w:val="54"/>
        </w:rPr>
        <w:t>n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g local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security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me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sures onl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54"/>
          <w:szCs w:val="54"/>
        </w:rPr>
        <w:t>y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.</w:t>
      </w:r>
    </w:p>
    <w:p w14:paraId="39DC84CE" w14:textId="77777777" w:rsidR="00EF0269" w:rsidRDefault="00E875C4">
      <w:pPr>
        <w:spacing w:line="760" w:lineRule="exact"/>
        <w:ind w:left="1037"/>
        <w:rPr>
          <w:rFonts w:ascii="Lucida Sans Unicode" w:eastAsia="Lucida Sans Unicode" w:hAnsi="Lucida Sans Unicode" w:cs="Lucida Sans Unicode"/>
          <w:sz w:val="54"/>
          <w:szCs w:val="54"/>
        </w:rPr>
        <w:sectPr w:rsidR="00EF0269">
          <w:footerReference w:type="default" r:id="rId36"/>
          <w:pgSz w:w="14400" w:h="10800" w:orient="landscape"/>
          <w:pgMar w:top="500" w:right="1220" w:bottom="280" w:left="0" w:header="0" w:footer="1490" w:gutter="0"/>
          <w:cols w:space="720"/>
        </w:sectPr>
      </w:pPr>
      <w:r>
        <w:rPr>
          <w:color w:val="2CA1BE"/>
          <w:position w:val="8"/>
          <w:sz w:val="37"/>
          <w:szCs w:val="37"/>
        </w:rPr>
        <w:t xml:space="preserve">   </w:t>
      </w:r>
      <w:r>
        <w:rPr>
          <w:color w:val="2CA1BE"/>
          <w:spacing w:val="13"/>
          <w:position w:val="8"/>
          <w:sz w:val="37"/>
          <w:szCs w:val="37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8"/>
          <w:sz w:val="54"/>
          <w:szCs w:val="54"/>
        </w:rPr>
        <w:t>Globus</w:t>
      </w:r>
      <w:r>
        <w:rPr>
          <w:rFonts w:ascii="Lucida Sans Unicode" w:eastAsia="Lucida Sans Unicode" w:hAnsi="Lucida Sans Unicode" w:cs="Lucida Sans Unicode"/>
          <w:color w:val="000000"/>
          <w:spacing w:val="-4"/>
          <w:position w:val="8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8"/>
          <w:sz w:val="54"/>
          <w:szCs w:val="54"/>
        </w:rPr>
        <w:t>w</w:t>
      </w:r>
      <w:r>
        <w:rPr>
          <w:rFonts w:ascii="Lucida Sans Unicode" w:eastAsia="Lucida Sans Unicode" w:hAnsi="Lucida Sans Unicode" w:cs="Lucida Sans Unicode"/>
          <w:color w:val="000000"/>
          <w:spacing w:val="-1"/>
          <w:position w:val="8"/>
          <w:sz w:val="54"/>
          <w:szCs w:val="54"/>
        </w:rPr>
        <w:t>i</w:t>
      </w:r>
      <w:r>
        <w:rPr>
          <w:rFonts w:ascii="Lucida Sans Unicode" w:eastAsia="Lucida Sans Unicode" w:hAnsi="Lucida Sans Unicode" w:cs="Lucida Sans Unicode"/>
          <w:color w:val="000000"/>
          <w:position w:val="8"/>
          <w:sz w:val="54"/>
          <w:szCs w:val="54"/>
        </w:rPr>
        <w:t>ll</w:t>
      </w:r>
      <w:r>
        <w:rPr>
          <w:rFonts w:ascii="Lucida Sans Unicode" w:eastAsia="Lucida Sans Unicode" w:hAnsi="Lucida Sans Unicode" w:cs="Lucida Sans Unicode"/>
          <w:color w:val="000000"/>
          <w:spacing w:val="-3"/>
          <w:position w:val="8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8"/>
          <w:sz w:val="54"/>
          <w:szCs w:val="54"/>
        </w:rPr>
        <w:t>not impose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8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8"/>
          <w:sz w:val="54"/>
          <w:szCs w:val="54"/>
        </w:rPr>
        <w:t>additional</w:t>
      </w:r>
      <w:r>
        <w:rPr>
          <w:rFonts w:ascii="Lucida Sans Unicode" w:eastAsia="Lucida Sans Unicode" w:hAnsi="Lucida Sans Unicode" w:cs="Lucida Sans Unicode"/>
          <w:color w:val="000000"/>
          <w:spacing w:val="-6"/>
          <w:position w:val="8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8"/>
          <w:sz w:val="54"/>
          <w:szCs w:val="54"/>
        </w:rPr>
        <w:t>m</w:t>
      </w:r>
      <w:r>
        <w:rPr>
          <w:rFonts w:ascii="Lucida Sans Unicode" w:eastAsia="Lucida Sans Unicode" w:hAnsi="Lucida Sans Unicode" w:cs="Lucida Sans Unicode"/>
          <w:color w:val="000000"/>
          <w:spacing w:val="-1"/>
          <w:position w:val="8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position w:val="8"/>
          <w:sz w:val="54"/>
          <w:szCs w:val="54"/>
        </w:rPr>
        <w:t>asures</w:t>
      </w:r>
    </w:p>
    <w:p w14:paraId="5BDFA9FA" w14:textId="77777777" w:rsidR="00EF0269" w:rsidRDefault="00EF0269">
      <w:pPr>
        <w:spacing w:before="3" w:line="100" w:lineRule="exact"/>
        <w:rPr>
          <w:sz w:val="10"/>
          <w:szCs w:val="10"/>
        </w:rPr>
      </w:pPr>
    </w:p>
    <w:p w14:paraId="2E88BF2D" w14:textId="77777777" w:rsidR="00EF0269" w:rsidRDefault="00E875C4">
      <w:pPr>
        <w:ind w:left="864"/>
      </w:pPr>
      <w:r>
        <w:pict w14:anchorId="7331A569">
          <v:shape id="_x0000_i1043" type="#_x0000_t75" style="width:630pt;height:111pt">
            <v:imagedata r:id="rId37" o:title=""/>
          </v:shape>
        </w:pict>
      </w:r>
    </w:p>
    <w:p w14:paraId="4F1AF5A4" w14:textId="77777777" w:rsidR="00EF0269" w:rsidRDefault="00EF0269">
      <w:pPr>
        <w:spacing w:line="200" w:lineRule="exact"/>
      </w:pPr>
    </w:p>
    <w:p w14:paraId="584E7BAE" w14:textId="77777777" w:rsidR="00EF0269" w:rsidRDefault="00EF0269">
      <w:pPr>
        <w:spacing w:before="9" w:line="200" w:lineRule="exact"/>
      </w:pPr>
    </w:p>
    <w:p w14:paraId="55EB99A7" w14:textId="77777777" w:rsidR="00EF0269" w:rsidRDefault="00E875C4">
      <w:pPr>
        <w:spacing w:line="680" w:lineRule="exact"/>
        <w:ind w:left="797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color w:val="2CA1BE"/>
          <w:position w:val="10"/>
          <w:sz w:val="37"/>
          <w:szCs w:val="37"/>
        </w:rPr>
        <w:t xml:space="preserve"> </w:t>
      </w:r>
      <w:r>
        <w:rPr>
          <w:color w:val="2CA1BE"/>
          <w:spacing w:val="27"/>
          <w:position w:val="10"/>
          <w:sz w:val="37"/>
          <w:szCs w:val="37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 xml:space="preserve">The  </w:t>
      </w:r>
      <w:r>
        <w:rPr>
          <w:rFonts w:ascii="Lucida Sans Unicode" w:eastAsia="Lucida Sans Unicode" w:hAnsi="Lucida Sans Unicode" w:cs="Lucida Sans Unicode"/>
          <w:color w:val="000000"/>
          <w:spacing w:val="109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G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10"/>
          <w:sz w:val="54"/>
          <w:szCs w:val="54"/>
        </w:rPr>
        <w:t>l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 xml:space="preserve">obus  </w:t>
      </w:r>
      <w:r>
        <w:rPr>
          <w:rFonts w:ascii="Lucida Sans Unicode" w:eastAsia="Lucida Sans Unicode" w:hAnsi="Lucida Sans Unicode" w:cs="Lucida Sans Unicode"/>
          <w:color w:val="000000"/>
          <w:spacing w:val="112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10"/>
          <w:sz w:val="54"/>
          <w:szCs w:val="54"/>
        </w:rPr>
        <w:t>s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10"/>
          <w:sz w:val="54"/>
          <w:szCs w:val="54"/>
        </w:rPr>
        <w:t>c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 xml:space="preserve">urity  </w:t>
      </w:r>
      <w:r>
        <w:rPr>
          <w:rFonts w:ascii="Lucida Sans Unicode" w:eastAsia="Lucida Sans Unicode" w:hAnsi="Lucida Sans Unicode" w:cs="Lucida Sans Unicode"/>
          <w:color w:val="000000"/>
          <w:spacing w:val="111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 xml:space="preserve">policy  </w:t>
      </w:r>
      <w:r>
        <w:rPr>
          <w:rFonts w:ascii="Lucida Sans Unicode" w:eastAsia="Lucida Sans Unicode" w:hAnsi="Lucida Sans Unicode" w:cs="Lucida Sans Unicode"/>
          <w:color w:val="000000"/>
          <w:spacing w:val="110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10"/>
          <w:sz w:val="54"/>
          <w:szCs w:val="54"/>
        </w:rPr>
        <w:t>s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ta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10"/>
          <w:sz w:val="54"/>
          <w:szCs w:val="54"/>
        </w:rPr>
        <w:t>t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 xml:space="preserve">es  </w:t>
      </w:r>
      <w:r>
        <w:rPr>
          <w:rFonts w:ascii="Lucida Sans Unicode" w:eastAsia="Lucida Sans Unicode" w:hAnsi="Lucida Sans Unicode" w:cs="Lucida Sans Unicode"/>
          <w:color w:val="000000"/>
          <w:spacing w:val="110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that</w:t>
      </w:r>
    </w:p>
    <w:p w14:paraId="4A727488" w14:textId="77777777" w:rsidR="00EF0269" w:rsidRDefault="00E875C4">
      <w:pPr>
        <w:spacing w:line="640" w:lineRule="exact"/>
        <w:ind w:left="1200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re</w:t>
      </w:r>
      <w:r>
        <w:rPr>
          <w:rFonts w:ascii="Lucida Sans Unicode" w:eastAsia="Lucida Sans Unicode" w:hAnsi="Lucida Sans Unicode" w:cs="Lucida Sans Unicode"/>
          <w:spacing w:val="1"/>
          <w:position w:val="11"/>
          <w:sz w:val="54"/>
          <w:szCs w:val="54"/>
        </w:rPr>
        <w:t>q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uests</w:t>
      </w:r>
      <w:r>
        <w:rPr>
          <w:rFonts w:ascii="Lucida Sans Unicode" w:eastAsia="Lucida Sans Unicode" w:hAnsi="Lucida Sans Unicode" w:cs="Lucida Sans Unicode"/>
          <w:spacing w:val="10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for</w:t>
      </w:r>
      <w:r>
        <w:rPr>
          <w:rFonts w:ascii="Lucida Sans Unicode" w:eastAsia="Lucida Sans Unicode" w:hAnsi="Lucida Sans Unicode" w:cs="Lucida Sans Unicode"/>
          <w:spacing w:val="15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oper</w:t>
      </w:r>
      <w:r>
        <w:rPr>
          <w:rFonts w:ascii="Lucida Sans Unicode" w:eastAsia="Lucida Sans Unicode" w:hAnsi="Lucida Sans Unicode" w:cs="Lucida Sans Unicode"/>
          <w:spacing w:val="-3"/>
          <w:position w:val="11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tions</w:t>
      </w:r>
      <w:r>
        <w:rPr>
          <w:rFonts w:ascii="Lucida Sans Unicode" w:eastAsia="Lucida Sans Unicode" w:hAnsi="Lucida Sans Unicode" w:cs="Lucida Sans Unicode"/>
          <w:spacing w:val="15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can</w:t>
      </w:r>
      <w:r>
        <w:rPr>
          <w:rFonts w:ascii="Lucida Sans Unicode" w:eastAsia="Lucida Sans Unicode" w:hAnsi="Lucida Sans Unicode" w:cs="Lucida Sans Unicode"/>
          <w:spacing w:val="12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spacing w:val="1"/>
          <w:position w:val="11"/>
          <w:sz w:val="54"/>
          <w:szCs w:val="54"/>
        </w:rPr>
        <w:t>b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spacing w:val="11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i</w:t>
      </w:r>
      <w:r>
        <w:rPr>
          <w:rFonts w:ascii="Lucida Sans Unicode" w:eastAsia="Lucida Sans Unicode" w:hAnsi="Lucida Sans Unicode" w:cs="Lucida Sans Unicode"/>
          <w:spacing w:val="-1"/>
          <w:position w:val="11"/>
          <w:sz w:val="54"/>
          <w:szCs w:val="54"/>
        </w:rPr>
        <w:t>n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iti</w:t>
      </w:r>
      <w:r>
        <w:rPr>
          <w:rFonts w:ascii="Lucida Sans Unicode" w:eastAsia="Lucida Sans Unicode" w:hAnsi="Lucida Sans Unicode" w:cs="Lucida Sans Unicode"/>
          <w:spacing w:val="-3"/>
          <w:position w:val="11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ted</w:t>
      </w:r>
      <w:r>
        <w:rPr>
          <w:rFonts w:ascii="Lucida Sans Unicode" w:eastAsia="Lucida Sans Unicode" w:hAnsi="Lucida Sans Unicode" w:cs="Lucida Sans Unicode"/>
          <w:spacing w:val="14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eith</w:t>
      </w:r>
      <w:r>
        <w:rPr>
          <w:rFonts w:ascii="Lucida Sans Unicode" w:eastAsia="Lucida Sans Unicode" w:hAnsi="Lucida Sans Unicode" w:cs="Lucida Sans Unicode"/>
          <w:spacing w:val="-4"/>
          <w:position w:val="11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r</w:t>
      </w:r>
    </w:p>
    <w:p w14:paraId="23ED6F95" w14:textId="77777777" w:rsidR="00EF0269" w:rsidRDefault="00E875C4">
      <w:pPr>
        <w:spacing w:line="640" w:lineRule="exact"/>
        <w:ind w:left="1200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glo</w:t>
      </w:r>
      <w:r>
        <w:rPr>
          <w:rFonts w:ascii="Lucida Sans Unicode" w:eastAsia="Lucida Sans Unicode" w:hAnsi="Lucida Sans Unicode" w:cs="Lucida Sans Unicode"/>
          <w:spacing w:val="1"/>
          <w:position w:val="11"/>
          <w:sz w:val="54"/>
          <w:szCs w:val="54"/>
        </w:rPr>
        <w:t>b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ally</w:t>
      </w:r>
      <w:r>
        <w:rPr>
          <w:rFonts w:ascii="Lucida Sans Unicode" w:eastAsia="Lucida Sans Unicode" w:hAnsi="Lucida Sans Unicode" w:cs="Lucida Sans Unicode"/>
          <w:spacing w:val="-3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or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locall</w:t>
      </w:r>
      <w:r>
        <w:rPr>
          <w:rFonts w:ascii="Lucida Sans Unicode" w:eastAsia="Lucida Sans Unicode" w:hAnsi="Lucida Sans Unicode" w:cs="Lucida Sans Unicode"/>
          <w:spacing w:val="-1"/>
          <w:position w:val="11"/>
          <w:sz w:val="54"/>
          <w:szCs w:val="54"/>
        </w:rPr>
        <w:t>y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.</w:t>
      </w:r>
    </w:p>
    <w:p w14:paraId="66DE695D" w14:textId="77777777" w:rsidR="00EF0269" w:rsidRDefault="00E875C4">
      <w:pPr>
        <w:tabs>
          <w:tab w:val="left" w:pos="1200"/>
          <w:tab w:val="left" w:pos="2660"/>
        </w:tabs>
        <w:spacing w:before="27" w:line="187" w:lineRule="auto"/>
        <w:ind w:left="1200" w:right="139" w:hanging="403"/>
        <w:jc w:val="both"/>
        <w:rPr>
          <w:rFonts w:ascii="Lucida Sans Unicode" w:eastAsia="Lucida Sans Unicode" w:hAnsi="Lucida Sans Unicode" w:cs="Lucida Sans Unicode"/>
          <w:sz w:val="54"/>
          <w:szCs w:val="54"/>
        </w:rPr>
        <w:sectPr w:rsidR="00EF0269">
          <w:pgSz w:w="14400" w:h="10800" w:orient="landscape"/>
          <w:pgMar w:top="120" w:right="840" w:bottom="280" w:left="0" w:header="0" w:footer="1490" w:gutter="0"/>
          <w:cols w:space="720"/>
        </w:sectPr>
      </w:pPr>
      <w:r>
        <w:rPr>
          <w:color w:val="2CA1BE"/>
          <w:sz w:val="37"/>
          <w:szCs w:val="37"/>
        </w:rPr>
        <w:tab/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The</w:t>
      </w:r>
      <w:r>
        <w:rPr>
          <w:rFonts w:ascii="Lucida Sans Unicode" w:eastAsia="Lucida Sans Unicode" w:hAnsi="Lucida Sans Unicode" w:cs="Lucida Sans Unicode"/>
          <w:color w:val="000000"/>
          <w:spacing w:val="8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init</w:t>
      </w:r>
      <w:r>
        <w:rPr>
          <w:rFonts w:ascii="Lucida Sans Unicode" w:eastAsia="Lucida Sans Unicode" w:hAnsi="Lucida Sans Unicode" w:cs="Lucida Sans Unicode"/>
          <w:color w:val="000000"/>
          <w:spacing w:val="-3"/>
          <w:sz w:val="54"/>
          <w:szCs w:val="54"/>
        </w:rPr>
        <w:t>i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at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o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r,</w:t>
      </w:r>
      <w:r>
        <w:rPr>
          <w:rFonts w:ascii="Lucida Sans Unicode" w:eastAsia="Lucida Sans Unicode" w:hAnsi="Lucida Sans Unicode" w:cs="Lucida Sans Unicode"/>
          <w:color w:val="000000"/>
          <w:spacing w:val="9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54"/>
          <w:szCs w:val="54"/>
        </w:rPr>
        <w:t>b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spacing w:val="8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it</w:t>
      </w:r>
      <w:r>
        <w:rPr>
          <w:rFonts w:ascii="Lucida Sans Unicode" w:eastAsia="Lucida Sans Unicode" w:hAnsi="Lucida Sans Unicode" w:cs="Lucida Sans Unicode"/>
          <w:color w:val="000000"/>
          <w:spacing w:val="9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color w:val="000000"/>
          <w:spacing w:val="8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u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54"/>
          <w:szCs w:val="54"/>
        </w:rPr>
        <w:t>s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er</w:t>
      </w:r>
      <w:r>
        <w:rPr>
          <w:rFonts w:ascii="Lucida Sans Unicode" w:eastAsia="Lucida Sans Unicode" w:hAnsi="Lucida Sans Unicode" w:cs="Lucida Sans Unicode"/>
          <w:color w:val="000000"/>
          <w:spacing w:val="6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-1"/>
          <w:sz w:val="54"/>
          <w:szCs w:val="54"/>
        </w:rPr>
        <w:t>o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r</w:t>
      </w:r>
      <w:r>
        <w:rPr>
          <w:rFonts w:ascii="Lucida Sans Unicode" w:eastAsia="Lucida Sans Unicode" w:hAnsi="Lucida Sans Unicode" w:cs="Lucida Sans Unicode"/>
          <w:color w:val="000000"/>
          <w:spacing w:val="9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process</w:t>
      </w:r>
      <w:r>
        <w:rPr>
          <w:rFonts w:ascii="Lucida Sans Unicode" w:eastAsia="Lucida Sans Unicode" w:hAnsi="Lucida Sans Unicode" w:cs="Lucida Sans Unicode"/>
          <w:color w:val="000000"/>
          <w:spacing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ac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t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ing</w:t>
      </w:r>
      <w:r>
        <w:rPr>
          <w:rFonts w:ascii="Lucida Sans Unicode" w:eastAsia="Lucida Sans Unicode" w:hAnsi="Lucida Sans Unicode" w:cs="Lucida Sans Unicode"/>
          <w:color w:val="000000"/>
          <w:spacing w:val="9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-1"/>
          <w:sz w:val="54"/>
          <w:szCs w:val="54"/>
        </w:rPr>
        <w:t xml:space="preserve">on 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54"/>
          <w:szCs w:val="54"/>
        </w:rPr>
        <w:t>b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ehalf</w:t>
      </w:r>
      <w:r>
        <w:rPr>
          <w:rFonts w:ascii="Lucida Sans Unicode" w:eastAsia="Lucida Sans Unicode" w:hAnsi="Lucida Sans Unicode" w:cs="Lucida Sans Unicode"/>
          <w:color w:val="000000"/>
          <w:spacing w:val="3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of</w:t>
      </w:r>
      <w:r>
        <w:rPr>
          <w:rFonts w:ascii="Lucida Sans Unicode" w:eastAsia="Lucida Sans Unicode" w:hAnsi="Lucida Sans Unicode" w:cs="Lucida Sans Unicode"/>
          <w:color w:val="000000"/>
          <w:spacing w:val="3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color w:val="000000"/>
          <w:spacing w:val="5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us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r, must</w:t>
      </w:r>
      <w:r>
        <w:rPr>
          <w:rFonts w:ascii="Lucida Sans Unicode" w:eastAsia="Lucida Sans Unicode" w:hAnsi="Lucida Sans Unicode" w:cs="Lucida Sans Unicode"/>
          <w:color w:val="000000"/>
          <w:spacing w:val="6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54"/>
          <w:szCs w:val="54"/>
        </w:rPr>
        <w:t>b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e locally</w:t>
      </w:r>
      <w:r>
        <w:rPr>
          <w:rFonts w:ascii="Lucida Sans Unicode" w:eastAsia="Lucida Sans Unicode" w:hAnsi="Lucida Sans Unicode" w:cs="Lucida Sans Unicode"/>
          <w:color w:val="000000"/>
          <w:spacing w:val="4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kno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w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n</w:t>
      </w:r>
      <w:r>
        <w:rPr>
          <w:rFonts w:ascii="Lucida Sans Unicode" w:eastAsia="Lucida Sans Unicode" w:hAnsi="Lucida Sans Unicode" w:cs="Lucida Sans Unicode"/>
          <w:color w:val="000000"/>
          <w:spacing w:val="5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wi</w:t>
      </w:r>
      <w:r>
        <w:rPr>
          <w:rFonts w:ascii="Lucida Sans Unicode" w:eastAsia="Lucida Sans Unicode" w:hAnsi="Lucida Sans Unicode" w:cs="Lucida Sans Unicode"/>
          <w:color w:val="000000"/>
          <w:spacing w:val="-4"/>
          <w:sz w:val="54"/>
          <w:szCs w:val="54"/>
        </w:rPr>
        <w:t>t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hin each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ab/>
        <w:t>domain</w:t>
      </w:r>
      <w:r>
        <w:rPr>
          <w:rFonts w:ascii="Lucida Sans Unicode" w:eastAsia="Lucida Sans Unicode" w:hAnsi="Lucida Sans Unicode" w:cs="Lucida Sans Unicode"/>
          <w:color w:val="000000"/>
          <w:spacing w:val="9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w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h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ere</w:t>
      </w:r>
      <w:r>
        <w:rPr>
          <w:rFonts w:ascii="Lucida Sans Unicode" w:eastAsia="Lucida Sans Unicode" w:hAnsi="Lucida Sans Unicode" w:cs="Lucida Sans Unicode"/>
          <w:color w:val="000000"/>
          <w:spacing w:val="87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that</w:t>
      </w:r>
      <w:r>
        <w:rPr>
          <w:rFonts w:ascii="Lucida Sans Unicode" w:eastAsia="Lucida Sans Unicode" w:hAnsi="Lucida Sans Unicode" w:cs="Lucida Sans Unicode"/>
          <w:color w:val="000000"/>
          <w:spacing w:val="89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operation</w:t>
      </w:r>
      <w:r>
        <w:rPr>
          <w:rFonts w:ascii="Lucida Sans Unicode" w:eastAsia="Lucida Sans Unicode" w:hAnsi="Lucida Sans Unicode" w:cs="Lucida Sans Unicode"/>
          <w:color w:val="000000"/>
          <w:spacing w:val="88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is</w:t>
      </w:r>
      <w:r>
        <w:rPr>
          <w:rFonts w:ascii="Lucida Sans Unicode" w:eastAsia="Lucida Sans Unicode" w:hAnsi="Lucida Sans Unicode" w:cs="Lucida Sans Unicode"/>
          <w:color w:val="000000"/>
          <w:spacing w:val="9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car</w:t>
      </w:r>
      <w:r>
        <w:rPr>
          <w:rFonts w:ascii="Lucida Sans Unicode" w:eastAsia="Lucida Sans Unicode" w:hAnsi="Lucida Sans Unicode" w:cs="Lucida Sans Unicode"/>
          <w:color w:val="000000"/>
          <w:spacing w:val="-4"/>
          <w:sz w:val="54"/>
          <w:szCs w:val="54"/>
        </w:rPr>
        <w:t>r</w:t>
      </w:r>
      <w:r>
        <w:rPr>
          <w:rFonts w:ascii="Lucida Sans Unicode" w:eastAsia="Lucida Sans Unicode" w:hAnsi="Lucida Sans Unicode" w:cs="Lucida Sans Unicode"/>
          <w:color w:val="000000"/>
          <w:spacing w:val="-3"/>
          <w:sz w:val="54"/>
          <w:szCs w:val="54"/>
        </w:rPr>
        <w:t>i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ed out.</w:t>
      </w:r>
    </w:p>
    <w:p w14:paraId="7D7D0480" w14:textId="77777777" w:rsidR="00EF0269" w:rsidRDefault="00E875C4">
      <w:pPr>
        <w:spacing w:before="94"/>
        <w:ind w:left="864"/>
      </w:pPr>
      <w:r>
        <w:lastRenderedPageBreak/>
        <w:pict w14:anchorId="52A39598">
          <v:shape id="_x0000_i1044" type="#_x0000_t75" style="width:619.5pt;height:109.5pt">
            <v:imagedata r:id="rId38" o:title=""/>
          </v:shape>
        </w:pict>
      </w:r>
    </w:p>
    <w:p w14:paraId="40229C09" w14:textId="77777777" w:rsidR="00EF0269" w:rsidRDefault="00EF0269">
      <w:pPr>
        <w:spacing w:line="200" w:lineRule="exact"/>
      </w:pPr>
    </w:p>
    <w:p w14:paraId="0AC8D0BA" w14:textId="77777777" w:rsidR="00EF0269" w:rsidRDefault="00EF0269">
      <w:pPr>
        <w:spacing w:line="240" w:lineRule="exact"/>
        <w:rPr>
          <w:sz w:val="24"/>
          <w:szCs w:val="24"/>
        </w:rPr>
      </w:pPr>
    </w:p>
    <w:p w14:paraId="54FC1FAC" w14:textId="77777777" w:rsidR="00EF0269" w:rsidRDefault="00E875C4">
      <w:pPr>
        <w:spacing w:line="680" w:lineRule="exact"/>
        <w:ind w:left="1037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color w:val="2CA1BE"/>
          <w:position w:val="10"/>
          <w:sz w:val="37"/>
          <w:szCs w:val="37"/>
        </w:rPr>
        <w:t xml:space="preserve"> </w:t>
      </w:r>
      <w:r>
        <w:rPr>
          <w:color w:val="2CA1BE"/>
          <w:spacing w:val="28"/>
          <w:position w:val="10"/>
          <w:sz w:val="37"/>
          <w:szCs w:val="37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An i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10"/>
          <w:sz w:val="54"/>
          <w:szCs w:val="54"/>
        </w:rPr>
        <w:t>m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portant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policy</w:t>
      </w:r>
      <w:r>
        <w:rPr>
          <w:rFonts w:ascii="Lucida Sans Unicode" w:eastAsia="Lucida Sans Unicode" w:hAnsi="Lucida Sans Unicode" w:cs="Lucida Sans Unicode"/>
          <w:color w:val="000000"/>
          <w:spacing w:val="-3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stat</w:t>
      </w:r>
      <w:r>
        <w:rPr>
          <w:rFonts w:ascii="Lucida Sans Unicode" w:eastAsia="Lucida Sans Unicode" w:hAnsi="Lucida Sans Unicode" w:cs="Lucida Sans Unicode"/>
          <w:color w:val="000000"/>
          <w:spacing w:val="-3"/>
          <w:position w:val="10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m</w:t>
      </w:r>
      <w:r>
        <w:rPr>
          <w:rFonts w:ascii="Lucida Sans Unicode" w:eastAsia="Lucida Sans Unicode" w:hAnsi="Lucida Sans Unicode" w:cs="Lucida Sans Unicode"/>
          <w:color w:val="000000"/>
          <w:spacing w:val="-1"/>
          <w:position w:val="10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nt is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that</w:t>
      </w:r>
    </w:p>
    <w:p w14:paraId="6757FAD9" w14:textId="77777777" w:rsidR="00EF0269" w:rsidRDefault="00E875C4">
      <w:pPr>
        <w:spacing w:line="640" w:lineRule="exact"/>
        <w:ind w:left="1440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operations</w:t>
      </w:r>
      <w:r>
        <w:rPr>
          <w:rFonts w:ascii="Lucida Sans Unicode" w:eastAsia="Lucida Sans Unicode" w:hAnsi="Lucida Sans Unicode" w:cs="Lucida Sans Unicode"/>
          <w:spacing w:val="-3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betw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en entiti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s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in dif</w:t>
      </w:r>
      <w:r>
        <w:rPr>
          <w:rFonts w:ascii="Lucida Sans Unicode" w:eastAsia="Lucida Sans Unicode" w:hAnsi="Lucida Sans Unicode" w:cs="Lucida Sans Unicode"/>
          <w:spacing w:val="2"/>
          <w:position w:val="11"/>
          <w:sz w:val="54"/>
          <w:szCs w:val="54"/>
        </w:rPr>
        <w:t>f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er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nt</w:t>
      </w:r>
    </w:p>
    <w:p w14:paraId="353F5038" w14:textId="77777777" w:rsidR="00EF0269" w:rsidRDefault="00E875C4">
      <w:pPr>
        <w:spacing w:line="640" w:lineRule="exact"/>
        <w:ind w:left="1440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domains re</w:t>
      </w:r>
      <w:r>
        <w:rPr>
          <w:rFonts w:ascii="Lucida Sans Unicode" w:eastAsia="Lucida Sans Unicode" w:hAnsi="Lucida Sans Unicode" w:cs="Lucida Sans Unicode"/>
          <w:spacing w:val="1"/>
          <w:position w:val="11"/>
          <w:sz w:val="54"/>
          <w:szCs w:val="54"/>
        </w:rPr>
        <w:t>q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ui</w:t>
      </w:r>
      <w:r>
        <w:rPr>
          <w:rFonts w:ascii="Lucida Sans Unicode" w:eastAsia="Lucida Sans Unicode" w:hAnsi="Lucida Sans Unicode" w:cs="Lucida Sans Unicode"/>
          <w:spacing w:val="2"/>
          <w:position w:val="11"/>
          <w:sz w:val="54"/>
          <w:szCs w:val="54"/>
        </w:rPr>
        <w:t>r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spacing w:val="-5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mut</w:t>
      </w:r>
      <w:r>
        <w:rPr>
          <w:rFonts w:ascii="Lucida Sans Unicode" w:eastAsia="Lucida Sans Unicode" w:hAnsi="Lucida Sans Unicode" w:cs="Lucida Sans Unicode"/>
          <w:spacing w:val="3"/>
          <w:position w:val="11"/>
          <w:sz w:val="54"/>
          <w:szCs w:val="54"/>
        </w:rPr>
        <w:t>u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al a</w:t>
      </w:r>
      <w:r>
        <w:rPr>
          <w:rFonts w:ascii="Lucida Sans Unicode" w:eastAsia="Lucida Sans Unicode" w:hAnsi="Lucida Sans Unicode" w:cs="Lucida Sans Unicode"/>
          <w:spacing w:val="1"/>
          <w:position w:val="11"/>
          <w:sz w:val="54"/>
          <w:szCs w:val="54"/>
        </w:rPr>
        <w:t>u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the</w:t>
      </w:r>
      <w:r>
        <w:rPr>
          <w:rFonts w:ascii="Lucida Sans Unicode" w:eastAsia="Lucida Sans Unicode" w:hAnsi="Lucida Sans Unicode" w:cs="Lucida Sans Unicode"/>
          <w:spacing w:val="2"/>
          <w:position w:val="11"/>
          <w:sz w:val="54"/>
          <w:szCs w:val="54"/>
        </w:rPr>
        <w:t>n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ticatio</w:t>
      </w:r>
      <w:r>
        <w:rPr>
          <w:rFonts w:ascii="Lucida Sans Unicode" w:eastAsia="Lucida Sans Unicode" w:hAnsi="Lucida Sans Unicode" w:cs="Lucida Sans Unicode"/>
          <w:spacing w:val="-8"/>
          <w:position w:val="11"/>
          <w:sz w:val="54"/>
          <w:szCs w:val="54"/>
        </w:rPr>
        <w:t>n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.</w:t>
      </w:r>
    </w:p>
    <w:p w14:paraId="58F531B5" w14:textId="77777777" w:rsidR="00EF0269" w:rsidRDefault="00E875C4">
      <w:pPr>
        <w:spacing w:line="720" w:lineRule="exact"/>
        <w:ind w:left="1037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color w:val="2CA1BE"/>
          <w:position w:val="9"/>
          <w:sz w:val="37"/>
          <w:szCs w:val="37"/>
        </w:rPr>
        <w:t xml:space="preserve"> </w:t>
      </w:r>
      <w:r>
        <w:rPr>
          <w:color w:val="2CA1BE"/>
          <w:spacing w:val="28"/>
          <w:position w:val="9"/>
          <w:sz w:val="37"/>
          <w:szCs w:val="37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>for</w:t>
      </w:r>
      <w:r>
        <w:rPr>
          <w:rFonts w:ascii="Lucida Sans Unicode" w:eastAsia="Lucida Sans Unicode" w:hAnsi="Lucida Sans Unicode" w:cs="Lucida Sans Unicode"/>
          <w:color w:val="000000"/>
          <w:spacing w:val="-3"/>
          <w:position w:val="9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>ex</w:t>
      </w:r>
      <w:r>
        <w:rPr>
          <w:rFonts w:ascii="Lucida Sans Unicode" w:eastAsia="Lucida Sans Unicode" w:hAnsi="Lucida Sans Unicode" w:cs="Lucida Sans Unicode"/>
          <w:color w:val="000000"/>
          <w:spacing w:val="-3"/>
          <w:position w:val="9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>mple,</w:t>
      </w:r>
    </w:p>
    <w:p w14:paraId="5180E3E4" w14:textId="77777777" w:rsidR="00EF0269" w:rsidRDefault="00E875C4">
      <w:pPr>
        <w:spacing w:before="9" w:line="187" w:lineRule="auto"/>
        <w:ind w:left="1844" w:right="12" w:hanging="360"/>
        <w:jc w:val="both"/>
        <w:rPr>
          <w:rFonts w:ascii="Lucida Sans Unicode" w:eastAsia="Lucida Sans Unicode" w:hAnsi="Lucida Sans Unicode" w:cs="Lucida Sans Unicode"/>
          <w:sz w:val="46"/>
          <w:szCs w:val="46"/>
        </w:rPr>
        <w:sectPr w:rsidR="00EF0269">
          <w:pgSz w:w="14400" w:h="10800" w:orient="landscape"/>
          <w:pgMar w:top="120" w:right="1040" w:bottom="280" w:left="0" w:header="0" w:footer="1490" w:gutter="0"/>
          <w:cols w:space="720"/>
        </w:sectPr>
      </w:pPr>
      <w:r>
        <w:rPr>
          <w:rFonts w:ascii="Verdana" w:eastAsia="Verdana" w:hAnsi="Verdana" w:cs="Verdana"/>
          <w:color w:val="2CA1BE"/>
          <w:sz w:val="46"/>
          <w:szCs w:val="46"/>
        </w:rPr>
        <w:t>◦</w:t>
      </w:r>
      <w:r>
        <w:rPr>
          <w:rFonts w:ascii="Verdana" w:eastAsia="Verdana" w:hAnsi="Verdana" w:cs="Verdana"/>
          <w:color w:val="2CA1BE"/>
          <w:spacing w:val="35"/>
          <w:sz w:val="46"/>
          <w:szCs w:val="46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6"/>
          <w:szCs w:val="46"/>
        </w:rPr>
        <w:t>that if a user in</w:t>
      </w:r>
      <w:r>
        <w:rPr>
          <w:rFonts w:ascii="Lucida Sans Unicode" w:eastAsia="Lucida Sans Unicode" w:hAnsi="Lucida Sans Unicode" w:cs="Lucida Sans Unicode"/>
          <w:color w:val="000000"/>
          <w:spacing w:val="-3"/>
          <w:sz w:val="46"/>
          <w:szCs w:val="46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6"/>
          <w:szCs w:val="46"/>
        </w:rPr>
        <w:t>one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46"/>
          <w:szCs w:val="46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6"/>
          <w:szCs w:val="46"/>
        </w:rPr>
        <w:t>doma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46"/>
          <w:szCs w:val="46"/>
        </w:rPr>
        <w:t>i</w:t>
      </w:r>
      <w:r>
        <w:rPr>
          <w:rFonts w:ascii="Lucida Sans Unicode" w:eastAsia="Lucida Sans Unicode" w:hAnsi="Lucida Sans Unicode" w:cs="Lucida Sans Unicode"/>
          <w:color w:val="000000"/>
          <w:sz w:val="46"/>
          <w:szCs w:val="46"/>
        </w:rPr>
        <w:t>n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46"/>
          <w:szCs w:val="46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6"/>
          <w:szCs w:val="46"/>
        </w:rPr>
        <w:t>makes use of a se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46"/>
          <w:szCs w:val="46"/>
        </w:rPr>
        <w:t>r</w:t>
      </w:r>
      <w:r>
        <w:rPr>
          <w:rFonts w:ascii="Lucida Sans Unicode" w:eastAsia="Lucida Sans Unicode" w:hAnsi="Lucida Sans Unicode" w:cs="Lucida Sans Unicode"/>
          <w:color w:val="000000"/>
          <w:sz w:val="46"/>
          <w:szCs w:val="46"/>
        </w:rPr>
        <w:t>vice f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46"/>
          <w:szCs w:val="46"/>
        </w:rPr>
        <w:t>r</w:t>
      </w:r>
      <w:r>
        <w:rPr>
          <w:rFonts w:ascii="Lucida Sans Unicode" w:eastAsia="Lucida Sans Unicode" w:hAnsi="Lucida Sans Unicode" w:cs="Lucida Sans Unicode"/>
          <w:color w:val="000000"/>
          <w:sz w:val="46"/>
          <w:szCs w:val="46"/>
        </w:rPr>
        <w:t>om</w:t>
      </w:r>
      <w:r>
        <w:rPr>
          <w:rFonts w:ascii="Lucida Sans Unicode" w:eastAsia="Lucida Sans Unicode" w:hAnsi="Lucida Sans Unicode" w:cs="Lucida Sans Unicode"/>
          <w:color w:val="000000"/>
          <w:spacing w:val="-4"/>
          <w:sz w:val="46"/>
          <w:szCs w:val="46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6"/>
          <w:szCs w:val="46"/>
        </w:rPr>
        <w:t>another</w:t>
      </w:r>
      <w:r>
        <w:rPr>
          <w:rFonts w:ascii="Lucida Sans Unicode" w:eastAsia="Lucida Sans Unicode" w:hAnsi="Lucida Sans Unicode" w:cs="Lucida Sans Unicode"/>
          <w:color w:val="000000"/>
          <w:spacing w:val="-3"/>
          <w:sz w:val="46"/>
          <w:szCs w:val="46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6"/>
          <w:szCs w:val="46"/>
        </w:rPr>
        <w:t>domain,</w:t>
      </w:r>
      <w:r>
        <w:rPr>
          <w:rFonts w:ascii="Lucida Sans Unicode" w:eastAsia="Lucida Sans Unicode" w:hAnsi="Lucida Sans Unicode" w:cs="Lucida Sans Unicode"/>
          <w:color w:val="000000"/>
          <w:spacing w:val="-3"/>
          <w:sz w:val="46"/>
          <w:szCs w:val="46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6"/>
          <w:szCs w:val="46"/>
        </w:rPr>
        <w:t>then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46"/>
          <w:szCs w:val="46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6"/>
          <w:szCs w:val="46"/>
        </w:rPr>
        <w:t xml:space="preserve">the 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46"/>
          <w:szCs w:val="46"/>
        </w:rPr>
        <w:t>i</w:t>
      </w:r>
      <w:r>
        <w:rPr>
          <w:rFonts w:ascii="Lucida Sans Unicode" w:eastAsia="Lucida Sans Unicode" w:hAnsi="Lucida Sans Unicode" w:cs="Lucida Sans Unicode"/>
          <w:color w:val="000000"/>
          <w:sz w:val="46"/>
          <w:szCs w:val="46"/>
        </w:rPr>
        <w:t>dent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46"/>
          <w:szCs w:val="46"/>
        </w:rPr>
        <w:t>i</w:t>
      </w:r>
      <w:r>
        <w:rPr>
          <w:rFonts w:ascii="Lucida Sans Unicode" w:eastAsia="Lucida Sans Unicode" w:hAnsi="Lucida Sans Unicode" w:cs="Lucida Sans Unicode"/>
          <w:color w:val="000000"/>
          <w:sz w:val="46"/>
          <w:szCs w:val="46"/>
        </w:rPr>
        <w:t>ty</w:t>
      </w:r>
      <w:r>
        <w:rPr>
          <w:rFonts w:ascii="Lucida Sans Unicode" w:eastAsia="Lucida Sans Unicode" w:hAnsi="Lucida Sans Unicode" w:cs="Lucida Sans Unicode"/>
          <w:color w:val="000000"/>
          <w:spacing w:val="-6"/>
          <w:sz w:val="46"/>
          <w:szCs w:val="46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6"/>
          <w:szCs w:val="46"/>
        </w:rPr>
        <w:t>of</w:t>
      </w:r>
      <w:r>
        <w:rPr>
          <w:rFonts w:ascii="Lucida Sans Unicode" w:eastAsia="Lucida Sans Unicode" w:hAnsi="Lucida Sans Unicode" w:cs="Lucida Sans Unicode"/>
          <w:color w:val="000000"/>
          <w:spacing w:val="4"/>
          <w:sz w:val="46"/>
          <w:szCs w:val="46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6"/>
          <w:szCs w:val="46"/>
        </w:rPr>
        <w:t>the user wi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46"/>
          <w:szCs w:val="46"/>
        </w:rPr>
        <w:t>l</w:t>
      </w:r>
      <w:r>
        <w:rPr>
          <w:rFonts w:ascii="Lucida Sans Unicode" w:eastAsia="Lucida Sans Unicode" w:hAnsi="Lucida Sans Unicode" w:cs="Lucida Sans Unicode"/>
          <w:color w:val="000000"/>
          <w:sz w:val="46"/>
          <w:szCs w:val="46"/>
        </w:rPr>
        <w:t>l</w:t>
      </w:r>
      <w:r>
        <w:rPr>
          <w:rFonts w:ascii="Lucida Sans Unicode" w:eastAsia="Lucida Sans Unicode" w:hAnsi="Lucida Sans Unicode" w:cs="Lucida Sans Unicode"/>
          <w:color w:val="000000"/>
          <w:spacing w:val="-5"/>
          <w:sz w:val="46"/>
          <w:szCs w:val="46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6"/>
          <w:szCs w:val="46"/>
        </w:rPr>
        <w:t>ha</w:t>
      </w:r>
      <w:r>
        <w:rPr>
          <w:rFonts w:ascii="Lucida Sans Unicode" w:eastAsia="Lucida Sans Unicode" w:hAnsi="Lucida Sans Unicode" w:cs="Lucida Sans Unicode"/>
          <w:color w:val="000000"/>
          <w:spacing w:val="-1"/>
          <w:sz w:val="46"/>
          <w:szCs w:val="46"/>
        </w:rPr>
        <w:t>v</w:t>
      </w:r>
      <w:r>
        <w:rPr>
          <w:rFonts w:ascii="Lucida Sans Unicode" w:eastAsia="Lucida Sans Unicode" w:hAnsi="Lucida Sans Unicode" w:cs="Lucida Sans Unicode"/>
          <w:color w:val="000000"/>
          <w:sz w:val="46"/>
          <w:szCs w:val="46"/>
        </w:rPr>
        <w:t xml:space="preserve">e 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46"/>
          <w:szCs w:val="46"/>
        </w:rPr>
        <w:t>t</w:t>
      </w:r>
      <w:r>
        <w:rPr>
          <w:rFonts w:ascii="Lucida Sans Unicode" w:eastAsia="Lucida Sans Unicode" w:hAnsi="Lucida Sans Unicode" w:cs="Lucida Sans Unicode"/>
          <w:color w:val="000000"/>
          <w:sz w:val="46"/>
          <w:szCs w:val="46"/>
        </w:rPr>
        <w:t>o be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46"/>
          <w:szCs w:val="46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6"/>
          <w:szCs w:val="46"/>
        </w:rPr>
        <w:t>ver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46"/>
          <w:szCs w:val="46"/>
        </w:rPr>
        <w:t>i</w:t>
      </w:r>
      <w:r>
        <w:rPr>
          <w:rFonts w:ascii="Lucida Sans Unicode" w:eastAsia="Lucida Sans Unicode" w:hAnsi="Lucida Sans Unicode" w:cs="Lucida Sans Unicode"/>
          <w:color w:val="000000"/>
          <w:sz w:val="46"/>
          <w:szCs w:val="46"/>
        </w:rPr>
        <w:t>f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46"/>
          <w:szCs w:val="46"/>
        </w:rPr>
        <w:t>i</w:t>
      </w:r>
      <w:r>
        <w:rPr>
          <w:rFonts w:ascii="Lucida Sans Unicode" w:eastAsia="Lucida Sans Unicode" w:hAnsi="Lucida Sans Unicode" w:cs="Lucida Sans Unicode"/>
          <w:color w:val="000000"/>
          <w:sz w:val="46"/>
          <w:szCs w:val="46"/>
        </w:rPr>
        <w:t>e</w:t>
      </w:r>
      <w:r>
        <w:rPr>
          <w:rFonts w:ascii="Lucida Sans Unicode" w:eastAsia="Lucida Sans Unicode" w:hAnsi="Lucida Sans Unicode" w:cs="Lucida Sans Unicode"/>
          <w:color w:val="000000"/>
          <w:spacing w:val="3"/>
          <w:sz w:val="46"/>
          <w:szCs w:val="46"/>
        </w:rPr>
        <w:t>d</w:t>
      </w:r>
      <w:r>
        <w:rPr>
          <w:rFonts w:ascii="Lucida Sans Unicode" w:eastAsia="Lucida Sans Unicode" w:hAnsi="Lucida Sans Unicode" w:cs="Lucida Sans Unicode"/>
          <w:color w:val="000000"/>
          <w:sz w:val="46"/>
          <w:szCs w:val="46"/>
        </w:rPr>
        <w:t>.</w:t>
      </w:r>
    </w:p>
    <w:p w14:paraId="58B37453" w14:textId="77777777" w:rsidR="00EF0269" w:rsidRDefault="00EF0269">
      <w:pPr>
        <w:spacing w:before="7" w:line="100" w:lineRule="exact"/>
        <w:rPr>
          <w:sz w:val="10"/>
          <w:szCs w:val="10"/>
        </w:rPr>
      </w:pPr>
    </w:p>
    <w:p w14:paraId="77826D77" w14:textId="77777777" w:rsidR="00EF0269" w:rsidRDefault="00E875C4">
      <w:pPr>
        <w:ind w:left="864"/>
      </w:pPr>
      <w:r>
        <w:pict w14:anchorId="68AECA26">
          <v:shape id="_x0000_i1045" type="#_x0000_t75" style="width:552pt;height:71.25pt">
            <v:imagedata r:id="rId39" o:title=""/>
          </v:shape>
        </w:pict>
      </w:r>
    </w:p>
    <w:p w14:paraId="61AE5BD9" w14:textId="77777777" w:rsidR="00EF0269" w:rsidRDefault="00EF0269">
      <w:pPr>
        <w:spacing w:before="7" w:line="180" w:lineRule="exact"/>
        <w:rPr>
          <w:sz w:val="19"/>
          <w:szCs w:val="19"/>
        </w:rPr>
      </w:pPr>
    </w:p>
    <w:p w14:paraId="79068A24" w14:textId="77777777" w:rsidR="00EF0269" w:rsidRDefault="00EF0269">
      <w:pPr>
        <w:spacing w:line="200" w:lineRule="exact"/>
      </w:pPr>
    </w:p>
    <w:p w14:paraId="0AEE8004" w14:textId="77777777" w:rsidR="00EF0269" w:rsidRDefault="00E875C4">
      <w:pPr>
        <w:spacing w:line="680" w:lineRule="exact"/>
        <w:ind w:left="1037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color w:val="2CA1BE"/>
          <w:position w:val="10"/>
          <w:sz w:val="37"/>
          <w:szCs w:val="37"/>
        </w:rPr>
        <w:t xml:space="preserve"> </w:t>
      </w:r>
      <w:r>
        <w:rPr>
          <w:color w:val="2CA1BE"/>
          <w:spacing w:val="28"/>
          <w:position w:val="10"/>
          <w:sz w:val="37"/>
          <w:szCs w:val="37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If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the</w:t>
      </w:r>
      <w:r>
        <w:rPr>
          <w:rFonts w:ascii="Lucida Sans Unicode" w:eastAsia="Lucida Sans Unicode" w:hAnsi="Lucida Sans Unicode" w:cs="Lucida Sans Unicode"/>
          <w:color w:val="000000"/>
          <w:spacing w:val="-4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identity</w:t>
      </w:r>
      <w:r>
        <w:rPr>
          <w:rFonts w:ascii="Lucida Sans Unicode" w:eastAsia="Lucida Sans Unicode" w:hAnsi="Lucida Sans Unicode" w:cs="Lucida Sans Unicode"/>
          <w:color w:val="000000"/>
          <w:spacing w:val="-4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of a user</w:t>
      </w:r>
      <w:r>
        <w:rPr>
          <w:rFonts w:ascii="Lucida Sans Unicode" w:eastAsia="Lucida Sans Unicode" w:hAnsi="Lucida Sans Unicode" w:cs="Lucida Sans Unicode"/>
          <w:color w:val="000000"/>
          <w:spacing w:val="-6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has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been</w:t>
      </w:r>
      <w:r>
        <w:rPr>
          <w:rFonts w:ascii="Lucida Sans Unicode" w:eastAsia="Lucida Sans Unicode" w:hAnsi="Lucida Sans Unicode" w:cs="Lucida Sans Unicode"/>
          <w:color w:val="000000"/>
          <w:spacing w:val="-4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v</w:t>
      </w:r>
      <w:r>
        <w:rPr>
          <w:rFonts w:ascii="Lucida Sans Unicode" w:eastAsia="Lucida Sans Unicode" w:hAnsi="Lucida Sans Unicode" w:cs="Lucida Sans Unicode"/>
          <w:color w:val="000000"/>
          <w:spacing w:val="-3"/>
          <w:position w:val="10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rified,</w:t>
      </w:r>
      <w:r>
        <w:rPr>
          <w:rFonts w:ascii="Lucida Sans Unicode" w:eastAsia="Lucida Sans Unicode" w:hAnsi="Lucida Sans Unicode" w:cs="Lucida Sans Unicode"/>
          <w:color w:val="000000"/>
          <w:spacing w:val="-4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and</w:t>
      </w:r>
    </w:p>
    <w:p w14:paraId="7AB1D385" w14:textId="77777777" w:rsidR="00EF0269" w:rsidRDefault="00E875C4">
      <w:pPr>
        <w:spacing w:line="640" w:lineRule="exact"/>
        <w:ind w:left="1440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that user</w:t>
      </w:r>
      <w:r>
        <w:rPr>
          <w:rFonts w:ascii="Lucida Sans Unicode" w:eastAsia="Lucida Sans Unicode" w:hAnsi="Lucida Sans Unicode" w:cs="Lucida Sans Unicode"/>
          <w:spacing w:val="-3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is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also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k</w:t>
      </w:r>
      <w:r>
        <w:rPr>
          <w:rFonts w:ascii="Lucida Sans Unicode" w:eastAsia="Lucida Sans Unicode" w:hAnsi="Lucida Sans Unicode" w:cs="Lucida Sans Unicode"/>
          <w:spacing w:val="2"/>
          <w:position w:val="11"/>
          <w:sz w:val="54"/>
          <w:szCs w:val="54"/>
        </w:rPr>
        <w:t>n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own</w:t>
      </w:r>
      <w:r>
        <w:rPr>
          <w:rFonts w:ascii="Lucida Sans Unicode" w:eastAsia="Lucida Sans Unicode" w:hAnsi="Lucida Sans Unicode" w:cs="Lucida Sans Unicode"/>
          <w:spacing w:val="-3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locally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in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a domain,</w:t>
      </w:r>
    </w:p>
    <w:p w14:paraId="130C8CC1" w14:textId="77777777" w:rsidR="00EF0269" w:rsidRDefault="00E875C4">
      <w:pPr>
        <w:spacing w:line="640" w:lineRule="exact"/>
        <w:ind w:left="1440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then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he can a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>c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t as</w:t>
      </w:r>
      <w:r>
        <w:rPr>
          <w:rFonts w:ascii="Lucida Sans Unicode" w:eastAsia="Lucida Sans Unicode" w:hAnsi="Lucida Sans Unicode" w:cs="Lucida Sans Unicode"/>
          <w:spacing w:val="-3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being</w:t>
      </w:r>
      <w:r>
        <w:rPr>
          <w:rFonts w:ascii="Lucida Sans Unicode" w:eastAsia="Lucida Sans Unicode" w:hAnsi="Lucida Sans Unicode" w:cs="Lucida Sans Unicode"/>
          <w:spacing w:val="-3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authenticat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d for</w:t>
      </w:r>
    </w:p>
    <w:p w14:paraId="63809044" w14:textId="77777777" w:rsidR="00EF0269" w:rsidRDefault="00E875C4">
      <w:pPr>
        <w:spacing w:line="640" w:lineRule="exact"/>
        <w:ind w:left="1440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that lo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>c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al domain.</w:t>
      </w:r>
    </w:p>
    <w:p w14:paraId="562B7DD5" w14:textId="77777777" w:rsidR="00EF0269" w:rsidRDefault="00E875C4">
      <w:pPr>
        <w:tabs>
          <w:tab w:val="left" w:pos="1440"/>
        </w:tabs>
        <w:spacing w:before="27" w:line="187" w:lineRule="auto"/>
        <w:ind w:left="1440" w:right="257" w:hanging="404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color w:val="2CA1BE"/>
          <w:sz w:val="37"/>
          <w:szCs w:val="37"/>
        </w:rPr>
        <w:tab/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This</w:t>
      </w:r>
      <w:r>
        <w:rPr>
          <w:rFonts w:ascii="Lucida Sans Unicode" w:eastAsia="Lucida Sans Unicode" w:hAnsi="Lucida Sans Unicode" w:cs="Lucida Sans Unicode"/>
          <w:color w:val="000000"/>
          <w:spacing w:val="-3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m</w:t>
      </w:r>
      <w:r>
        <w:rPr>
          <w:rFonts w:ascii="Lucida Sans Unicode" w:eastAsia="Lucida Sans Unicode" w:hAnsi="Lucida Sans Unicode" w:cs="Lucida Sans Unicode"/>
          <w:color w:val="000000"/>
          <w:spacing w:val="-1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ans that Globus</w:t>
      </w:r>
      <w:r>
        <w:rPr>
          <w:rFonts w:ascii="Lucida Sans Unicode" w:eastAsia="Lucida Sans Unicode" w:hAnsi="Lucida Sans Unicode" w:cs="Lucida Sans Unicode"/>
          <w:color w:val="000000"/>
          <w:spacing w:val="-4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requires</w:t>
      </w:r>
      <w:r>
        <w:rPr>
          <w:rFonts w:ascii="Lucida Sans Unicode" w:eastAsia="Lucida Sans Unicode" w:hAnsi="Lucida Sans Unicode" w:cs="Lucida Sans Unicode"/>
          <w:color w:val="000000"/>
          <w:spacing w:val="-7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that its s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54"/>
          <w:szCs w:val="54"/>
        </w:rPr>
        <w:t>y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stem</w:t>
      </w:r>
      <w:r>
        <w:rPr>
          <w:rFonts w:ascii="Lucida Sans Unicode" w:eastAsia="Lucida Sans Unicode" w:hAnsi="Lucida Sans Unicode" w:cs="Lucida Sans Unicode"/>
          <w:color w:val="000000"/>
          <w:spacing w:val="-4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wide authenticati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o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n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me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sures are su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54"/>
          <w:szCs w:val="54"/>
        </w:rPr>
        <w:t>f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ficient</w:t>
      </w:r>
      <w:r>
        <w:rPr>
          <w:rFonts w:ascii="Lucida Sans Unicode" w:eastAsia="Lucida Sans Unicode" w:hAnsi="Lucida Sans Unicode" w:cs="Lucida Sans Unicode"/>
          <w:color w:val="000000"/>
          <w:spacing w:val="-7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to con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54"/>
          <w:szCs w:val="54"/>
        </w:rPr>
        <w:t>s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ider</w:t>
      </w:r>
      <w:r>
        <w:rPr>
          <w:rFonts w:ascii="Lucida Sans Unicode" w:eastAsia="Lucida Sans Unicode" w:hAnsi="Lucida Sans Unicode" w:cs="Lucida Sans Unicode"/>
          <w:color w:val="000000"/>
          <w:spacing w:val="-3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that a user</w:t>
      </w:r>
      <w:r>
        <w:rPr>
          <w:rFonts w:ascii="Lucida Sans Unicode" w:eastAsia="Lucida Sans Unicode" w:hAnsi="Lucida Sans Unicode" w:cs="Lucida Sans Unicode"/>
          <w:color w:val="000000"/>
          <w:spacing w:val="-4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has alre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dy been</w:t>
      </w:r>
      <w:r>
        <w:rPr>
          <w:rFonts w:ascii="Lucida Sans Unicode" w:eastAsia="Lucida Sans Unicode" w:hAnsi="Lucida Sans Unicode" w:cs="Lucida Sans Unicode"/>
          <w:color w:val="000000"/>
          <w:spacing w:val="-4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authen</w:t>
      </w:r>
      <w:r>
        <w:rPr>
          <w:rFonts w:ascii="Lucida Sans Unicode" w:eastAsia="Lucida Sans Unicode" w:hAnsi="Lucida Sans Unicode" w:cs="Lucida Sans Unicode"/>
          <w:color w:val="000000"/>
          <w:spacing w:val="-1"/>
          <w:sz w:val="54"/>
          <w:szCs w:val="54"/>
        </w:rPr>
        <w:t>t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ic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ted for</w:t>
      </w:r>
      <w:r>
        <w:rPr>
          <w:rFonts w:ascii="Lucida Sans Unicode" w:eastAsia="Lucida Sans Unicode" w:hAnsi="Lucida Sans Unicode" w:cs="Lucida Sans Unicode"/>
          <w:color w:val="000000"/>
          <w:spacing w:val="-4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a r</w:t>
      </w:r>
      <w:r>
        <w:rPr>
          <w:rFonts w:ascii="Lucida Sans Unicode" w:eastAsia="Lucida Sans Unicode" w:hAnsi="Lucida Sans Unicode" w:cs="Lucida Sans Unicode"/>
          <w:color w:val="000000"/>
          <w:spacing w:val="-3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mo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t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spacing w:val="3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domain when</w:t>
      </w:r>
      <w:r>
        <w:rPr>
          <w:rFonts w:ascii="Lucida Sans Unicode" w:eastAsia="Lucida Sans Unicode" w:hAnsi="Lucida Sans Unicode" w:cs="Lucida Sans Unicode"/>
          <w:color w:val="000000"/>
          <w:spacing w:val="-3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acc</w:t>
      </w:r>
      <w:r>
        <w:rPr>
          <w:rFonts w:ascii="Lucida Sans Unicode" w:eastAsia="Lucida Sans Unicode" w:hAnsi="Lucida Sans Unicode" w:cs="Lucida Sans Unicode"/>
          <w:color w:val="000000"/>
          <w:spacing w:val="-3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ssi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54"/>
          <w:szCs w:val="54"/>
        </w:rPr>
        <w:t>n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g r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sources</w:t>
      </w:r>
      <w:r>
        <w:rPr>
          <w:rFonts w:ascii="Lucida Sans Unicode" w:eastAsia="Lucida Sans Unicode" w:hAnsi="Lucida Sans Unicode" w:cs="Lucida Sans Unicode"/>
          <w:color w:val="000000"/>
          <w:spacing w:val="-3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in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that domai</w:t>
      </w:r>
      <w:r>
        <w:rPr>
          <w:rFonts w:ascii="Lucida Sans Unicode" w:eastAsia="Lucida Sans Unicode" w:hAnsi="Lucida Sans Unicode" w:cs="Lucida Sans Unicode"/>
          <w:color w:val="000000"/>
          <w:spacing w:val="3"/>
          <w:sz w:val="54"/>
          <w:szCs w:val="54"/>
        </w:rPr>
        <w:t>n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.</w:t>
      </w:r>
    </w:p>
    <w:p w14:paraId="5D873B41" w14:textId="77777777" w:rsidR="00EF0269" w:rsidRDefault="00E875C4">
      <w:pPr>
        <w:spacing w:line="760" w:lineRule="exact"/>
        <w:ind w:left="1037"/>
        <w:rPr>
          <w:rFonts w:ascii="Lucida Sans Unicode" w:eastAsia="Lucida Sans Unicode" w:hAnsi="Lucida Sans Unicode" w:cs="Lucida Sans Unicode"/>
          <w:sz w:val="54"/>
          <w:szCs w:val="54"/>
        </w:rPr>
        <w:sectPr w:rsidR="00EF0269">
          <w:footerReference w:type="default" r:id="rId40"/>
          <w:pgSz w:w="14400" w:h="10800" w:orient="landscape"/>
          <w:pgMar w:top="500" w:right="920" w:bottom="280" w:left="0" w:header="0" w:footer="1385" w:gutter="0"/>
          <w:cols w:space="720"/>
        </w:sectPr>
      </w:pPr>
      <w:r>
        <w:rPr>
          <w:color w:val="2CA1BE"/>
          <w:position w:val="8"/>
          <w:sz w:val="37"/>
          <w:szCs w:val="37"/>
        </w:rPr>
        <w:t xml:space="preserve"> </w:t>
      </w:r>
      <w:r>
        <w:rPr>
          <w:color w:val="2CA1BE"/>
          <w:spacing w:val="28"/>
          <w:position w:val="8"/>
          <w:sz w:val="37"/>
          <w:szCs w:val="37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8"/>
          <w:sz w:val="54"/>
          <w:szCs w:val="54"/>
        </w:rPr>
        <w:t>Ad</w:t>
      </w:r>
      <w:r>
        <w:rPr>
          <w:rFonts w:ascii="Lucida Sans Unicode" w:eastAsia="Lucida Sans Unicode" w:hAnsi="Lucida Sans Unicode" w:cs="Lucida Sans Unicode"/>
          <w:color w:val="000000"/>
          <w:spacing w:val="1"/>
          <w:position w:val="8"/>
          <w:sz w:val="54"/>
          <w:szCs w:val="54"/>
        </w:rPr>
        <w:t>d</w:t>
      </w:r>
      <w:r>
        <w:rPr>
          <w:rFonts w:ascii="Lucida Sans Unicode" w:eastAsia="Lucida Sans Unicode" w:hAnsi="Lucida Sans Unicode" w:cs="Lucida Sans Unicode"/>
          <w:color w:val="000000"/>
          <w:position w:val="8"/>
          <w:sz w:val="54"/>
          <w:szCs w:val="54"/>
        </w:rPr>
        <w:t>itional</w:t>
      </w:r>
      <w:r>
        <w:rPr>
          <w:rFonts w:ascii="Lucida Sans Unicode" w:eastAsia="Lucida Sans Unicode" w:hAnsi="Lucida Sans Unicode" w:cs="Lucida Sans Unicode"/>
          <w:color w:val="000000"/>
          <w:spacing w:val="-3"/>
          <w:position w:val="8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8"/>
          <w:sz w:val="54"/>
          <w:szCs w:val="54"/>
        </w:rPr>
        <w:t>authenticati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8"/>
          <w:sz w:val="54"/>
          <w:szCs w:val="54"/>
        </w:rPr>
        <w:t>o</w:t>
      </w:r>
      <w:r>
        <w:rPr>
          <w:rFonts w:ascii="Lucida Sans Unicode" w:eastAsia="Lucida Sans Unicode" w:hAnsi="Lucida Sans Unicode" w:cs="Lucida Sans Unicode"/>
          <w:color w:val="000000"/>
          <w:position w:val="8"/>
          <w:sz w:val="54"/>
          <w:szCs w:val="54"/>
        </w:rPr>
        <w:t>n by that domain</w:t>
      </w:r>
    </w:p>
    <w:p w14:paraId="27F91584" w14:textId="77777777" w:rsidR="00EF0269" w:rsidRDefault="00EF0269">
      <w:pPr>
        <w:spacing w:before="7" w:line="100" w:lineRule="exact"/>
        <w:rPr>
          <w:sz w:val="10"/>
          <w:szCs w:val="10"/>
        </w:rPr>
      </w:pPr>
    </w:p>
    <w:p w14:paraId="19BB27D2" w14:textId="77777777" w:rsidR="00EF0269" w:rsidRDefault="00E875C4">
      <w:pPr>
        <w:ind w:left="864"/>
      </w:pPr>
      <w:r>
        <w:pict w14:anchorId="148DFD28">
          <v:shape id="_x0000_i1046" type="#_x0000_t75" style="width:522.75pt;height:72.75pt">
            <v:imagedata r:id="rId41" o:title=""/>
          </v:shape>
        </w:pict>
      </w:r>
    </w:p>
    <w:p w14:paraId="3BF365FA" w14:textId="77777777" w:rsidR="00EF0269" w:rsidRDefault="00EF0269">
      <w:pPr>
        <w:spacing w:before="6" w:line="140" w:lineRule="exact"/>
        <w:rPr>
          <w:sz w:val="14"/>
          <w:szCs w:val="14"/>
        </w:rPr>
      </w:pPr>
    </w:p>
    <w:p w14:paraId="039BF4A0" w14:textId="77777777" w:rsidR="00EF0269" w:rsidRDefault="00EF0269">
      <w:pPr>
        <w:spacing w:line="200" w:lineRule="exact"/>
      </w:pPr>
    </w:p>
    <w:p w14:paraId="11045892" w14:textId="77777777" w:rsidR="00EF0269" w:rsidRDefault="00EF0269">
      <w:pPr>
        <w:spacing w:line="200" w:lineRule="exact"/>
      </w:pPr>
    </w:p>
    <w:p w14:paraId="6EC6A696" w14:textId="77777777" w:rsidR="00EF0269" w:rsidRDefault="00E875C4">
      <w:pPr>
        <w:spacing w:line="680" w:lineRule="exact"/>
        <w:ind w:left="1037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color w:val="2CA1BE"/>
          <w:position w:val="10"/>
          <w:sz w:val="37"/>
          <w:szCs w:val="37"/>
        </w:rPr>
        <w:t xml:space="preserve"> </w:t>
      </w:r>
      <w:r>
        <w:rPr>
          <w:color w:val="2CA1BE"/>
          <w:spacing w:val="28"/>
          <w:position w:val="10"/>
          <w:sz w:val="37"/>
          <w:szCs w:val="37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Once a user</w:t>
      </w:r>
      <w:r>
        <w:rPr>
          <w:rFonts w:ascii="Lucida Sans Unicode" w:eastAsia="Lucida Sans Unicode" w:hAnsi="Lucida Sans Unicode" w:cs="Lucida Sans Unicode"/>
          <w:color w:val="000000"/>
          <w:spacing w:val="-4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has</w:t>
      </w:r>
      <w:r>
        <w:rPr>
          <w:rFonts w:ascii="Lucida Sans Unicode" w:eastAsia="Lucida Sans Unicode" w:hAnsi="Lucida Sans Unicode" w:cs="Lucida Sans Unicode"/>
          <w:color w:val="000000"/>
          <w:spacing w:val="-5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 xml:space="preserve">been 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10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uthenti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10"/>
          <w:sz w:val="54"/>
          <w:szCs w:val="54"/>
        </w:rPr>
        <w:t>c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at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10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d,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it is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still</w:t>
      </w:r>
    </w:p>
    <w:p w14:paraId="55F1C89E" w14:textId="77777777" w:rsidR="00EF0269" w:rsidRDefault="00E875C4">
      <w:pPr>
        <w:spacing w:line="640" w:lineRule="exact"/>
        <w:ind w:left="1440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necessary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to 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>v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erify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the ex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ct a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>c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cess rights</w:t>
      </w:r>
    </w:p>
    <w:p w14:paraId="37AA469E" w14:textId="77777777" w:rsidR="00EF0269" w:rsidRDefault="00E875C4">
      <w:pPr>
        <w:spacing w:line="640" w:lineRule="exact"/>
        <w:ind w:left="1440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with</w:t>
      </w:r>
      <w:r>
        <w:rPr>
          <w:rFonts w:ascii="Lucida Sans Unicode" w:eastAsia="Lucida Sans Unicode" w:hAnsi="Lucida Sans Unicode" w:cs="Lucida Sans Unicode"/>
          <w:spacing w:val="-3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respect to resource</w:t>
      </w:r>
      <w:r>
        <w:rPr>
          <w:rFonts w:ascii="Lucida Sans Unicode" w:eastAsia="Lucida Sans Unicode" w:hAnsi="Lucida Sans Unicode" w:cs="Lucida Sans Unicode"/>
          <w:spacing w:val="1"/>
          <w:position w:val="11"/>
          <w:sz w:val="54"/>
          <w:szCs w:val="54"/>
        </w:rPr>
        <w:t>s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.</w:t>
      </w:r>
    </w:p>
    <w:p w14:paraId="1A63E07C" w14:textId="77777777" w:rsidR="00EF0269" w:rsidRDefault="00E875C4">
      <w:pPr>
        <w:spacing w:line="720" w:lineRule="exact"/>
        <w:ind w:left="1037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color w:val="2CA1BE"/>
          <w:position w:val="9"/>
          <w:sz w:val="37"/>
          <w:szCs w:val="37"/>
        </w:rPr>
        <w:t xml:space="preserve"> </w:t>
      </w:r>
      <w:r>
        <w:rPr>
          <w:color w:val="2CA1BE"/>
          <w:spacing w:val="28"/>
          <w:position w:val="9"/>
          <w:sz w:val="37"/>
          <w:szCs w:val="37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>For example,</w:t>
      </w:r>
    </w:p>
    <w:p w14:paraId="04A7BAA9" w14:textId="77777777" w:rsidR="00EF0269" w:rsidRDefault="00E875C4">
      <w:pPr>
        <w:spacing w:before="9" w:line="187" w:lineRule="auto"/>
        <w:ind w:left="1844" w:right="171" w:hanging="360"/>
        <w:rPr>
          <w:rFonts w:ascii="Lucida Sans Unicode" w:eastAsia="Lucida Sans Unicode" w:hAnsi="Lucida Sans Unicode" w:cs="Lucida Sans Unicode"/>
          <w:sz w:val="46"/>
          <w:szCs w:val="46"/>
        </w:rPr>
        <w:sectPr w:rsidR="00EF0269">
          <w:footerReference w:type="default" r:id="rId42"/>
          <w:pgSz w:w="14400" w:h="10800" w:orient="landscape"/>
          <w:pgMar w:top="500" w:right="1060" w:bottom="280" w:left="0" w:header="0" w:footer="1490" w:gutter="0"/>
          <w:cols w:space="720"/>
        </w:sectPr>
      </w:pPr>
      <w:r>
        <w:rPr>
          <w:rFonts w:ascii="Verdana" w:eastAsia="Verdana" w:hAnsi="Verdana" w:cs="Verdana"/>
          <w:color w:val="2CA1BE"/>
          <w:sz w:val="46"/>
          <w:szCs w:val="46"/>
        </w:rPr>
        <w:t>◦</w:t>
      </w:r>
      <w:r>
        <w:rPr>
          <w:rFonts w:ascii="Verdana" w:eastAsia="Verdana" w:hAnsi="Verdana" w:cs="Verdana"/>
          <w:color w:val="2CA1BE"/>
          <w:spacing w:val="35"/>
          <w:sz w:val="46"/>
          <w:szCs w:val="46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6"/>
          <w:szCs w:val="46"/>
        </w:rPr>
        <w:t>a user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46"/>
          <w:szCs w:val="46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6"/>
          <w:szCs w:val="46"/>
        </w:rPr>
        <w:t>wanting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46"/>
          <w:szCs w:val="46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6"/>
          <w:szCs w:val="46"/>
        </w:rPr>
        <w:t xml:space="preserve">to 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46"/>
          <w:szCs w:val="46"/>
        </w:rPr>
        <w:t>m</w:t>
      </w:r>
      <w:r>
        <w:rPr>
          <w:rFonts w:ascii="Lucida Sans Unicode" w:eastAsia="Lucida Sans Unicode" w:hAnsi="Lucida Sans Unicode" w:cs="Lucida Sans Unicode"/>
          <w:color w:val="000000"/>
          <w:sz w:val="46"/>
          <w:szCs w:val="46"/>
        </w:rPr>
        <w:t>od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46"/>
          <w:szCs w:val="46"/>
        </w:rPr>
        <w:t>i</w:t>
      </w:r>
      <w:r>
        <w:rPr>
          <w:rFonts w:ascii="Lucida Sans Unicode" w:eastAsia="Lucida Sans Unicode" w:hAnsi="Lucida Sans Unicode" w:cs="Lucida Sans Unicode"/>
          <w:color w:val="000000"/>
          <w:sz w:val="46"/>
          <w:szCs w:val="46"/>
        </w:rPr>
        <w:t>fy</w:t>
      </w:r>
      <w:r>
        <w:rPr>
          <w:rFonts w:ascii="Lucida Sans Unicode" w:eastAsia="Lucida Sans Unicode" w:hAnsi="Lucida Sans Unicode" w:cs="Lucida Sans Unicode"/>
          <w:color w:val="000000"/>
          <w:spacing w:val="-3"/>
          <w:sz w:val="46"/>
          <w:szCs w:val="46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6"/>
          <w:szCs w:val="46"/>
        </w:rPr>
        <w:t xml:space="preserve">a 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46"/>
          <w:szCs w:val="46"/>
        </w:rPr>
        <w:t>f</w:t>
      </w:r>
      <w:r>
        <w:rPr>
          <w:rFonts w:ascii="Lucida Sans Unicode" w:eastAsia="Lucida Sans Unicode" w:hAnsi="Lucida Sans Unicode" w:cs="Lucida Sans Unicode"/>
          <w:color w:val="000000"/>
          <w:sz w:val="46"/>
          <w:szCs w:val="46"/>
        </w:rPr>
        <w:t>i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46"/>
          <w:szCs w:val="46"/>
        </w:rPr>
        <w:t>l</w:t>
      </w:r>
      <w:r>
        <w:rPr>
          <w:rFonts w:ascii="Lucida Sans Unicode" w:eastAsia="Lucida Sans Unicode" w:hAnsi="Lucida Sans Unicode" w:cs="Lucida Sans Unicode"/>
          <w:color w:val="000000"/>
          <w:sz w:val="46"/>
          <w:szCs w:val="46"/>
        </w:rPr>
        <w:t>e</w:t>
      </w:r>
      <w:r>
        <w:rPr>
          <w:rFonts w:ascii="Lucida Sans Unicode" w:eastAsia="Lucida Sans Unicode" w:hAnsi="Lucida Sans Unicode" w:cs="Lucida Sans Unicode"/>
          <w:color w:val="000000"/>
          <w:spacing w:val="-3"/>
          <w:sz w:val="46"/>
          <w:szCs w:val="46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6"/>
          <w:szCs w:val="46"/>
        </w:rPr>
        <w:t>wi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46"/>
          <w:szCs w:val="46"/>
        </w:rPr>
        <w:t>l</w:t>
      </w:r>
      <w:r>
        <w:rPr>
          <w:rFonts w:ascii="Lucida Sans Unicode" w:eastAsia="Lucida Sans Unicode" w:hAnsi="Lucida Sans Unicode" w:cs="Lucida Sans Unicode"/>
          <w:color w:val="000000"/>
          <w:sz w:val="46"/>
          <w:szCs w:val="46"/>
        </w:rPr>
        <w:t>l</w:t>
      </w:r>
      <w:r>
        <w:rPr>
          <w:rFonts w:ascii="Lucida Sans Unicode" w:eastAsia="Lucida Sans Unicode" w:hAnsi="Lucida Sans Unicode" w:cs="Lucida Sans Unicode"/>
          <w:color w:val="000000"/>
          <w:spacing w:val="-5"/>
          <w:sz w:val="46"/>
          <w:szCs w:val="46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6"/>
          <w:szCs w:val="46"/>
        </w:rPr>
        <w:t>f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46"/>
          <w:szCs w:val="46"/>
        </w:rPr>
        <w:t>i</w:t>
      </w:r>
      <w:r>
        <w:rPr>
          <w:rFonts w:ascii="Lucida Sans Unicode" w:eastAsia="Lucida Sans Unicode" w:hAnsi="Lucida Sans Unicode" w:cs="Lucida Sans Unicode"/>
          <w:color w:val="000000"/>
          <w:sz w:val="46"/>
          <w:szCs w:val="46"/>
        </w:rPr>
        <w:t>rst</w:t>
      </w:r>
      <w:r>
        <w:rPr>
          <w:rFonts w:ascii="Lucida Sans Unicode" w:eastAsia="Lucida Sans Unicode" w:hAnsi="Lucida Sans Unicode" w:cs="Lucida Sans Unicode"/>
          <w:color w:val="000000"/>
          <w:spacing w:val="-5"/>
          <w:sz w:val="46"/>
          <w:szCs w:val="46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6"/>
          <w:szCs w:val="46"/>
        </w:rPr>
        <w:t>ha</w:t>
      </w:r>
      <w:r>
        <w:rPr>
          <w:rFonts w:ascii="Lucida Sans Unicode" w:eastAsia="Lucida Sans Unicode" w:hAnsi="Lucida Sans Unicode" w:cs="Lucida Sans Unicode"/>
          <w:color w:val="000000"/>
          <w:spacing w:val="-1"/>
          <w:sz w:val="46"/>
          <w:szCs w:val="46"/>
        </w:rPr>
        <w:t>v</w:t>
      </w:r>
      <w:r>
        <w:rPr>
          <w:rFonts w:ascii="Lucida Sans Unicode" w:eastAsia="Lucida Sans Unicode" w:hAnsi="Lucida Sans Unicode" w:cs="Lucida Sans Unicode"/>
          <w:color w:val="000000"/>
          <w:sz w:val="46"/>
          <w:szCs w:val="46"/>
        </w:rPr>
        <w:t xml:space="preserve">e 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46"/>
          <w:szCs w:val="46"/>
        </w:rPr>
        <w:t>t</w:t>
      </w:r>
      <w:r>
        <w:rPr>
          <w:rFonts w:ascii="Lucida Sans Unicode" w:eastAsia="Lucida Sans Unicode" w:hAnsi="Lucida Sans Unicode" w:cs="Lucida Sans Unicode"/>
          <w:color w:val="000000"/>
          <w:sz w:val="46"/>
          <w:szCs w:val="46"/>
        </w:rPr>
        <w:t>o be authenticated,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46"/>
          <w:szCs w:val="46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6"/>
          <w:szCs w:val="46"/>
        </w:rPr>
        <w:t>aft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46"/>
          <w:szCs w:val="46"/>
        </w:rPr>
        <w:t>e</w:t>
      </w:r>
      <w:r>
        <w:rPr>
          <w:rFonts w:ascii="Lucida Sans Unicode" w:eastAsia="Lucida Sans Unicode" w:hAnsi="Lucida Sans Unicode" w:cs="Lucida Sans Unicode"/>
          <w:color w:val="000000"/>
          <w:sz w:val="46"/>
          <w:szCs w:val="46"/>
        </w:rPr>
        <w:t>r which</w:t>
      </w:r>
      <w:r>
        <w:rPr>
          <w:rFonts w:ascii="Lucida Sans Unicode" w:eastAsia="Lucida Sans Unicode" w:hAnsi="Lucida Sans Unicode" w:cs="Lucida Sans Unicode"/>
          <w:color w:val="000000"/>
          <w:spacing w:val="-4"/>
          <w:sz w:val="46"/>
          <w:szCs w:val="46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6"/>
          <w:szCs w:val="46"/>
        </w:rPr>
        <w:t>it</w:t>
      </w:r>
      <w:r>
        <w:rPr>
          <w:rFonts w:ascii="Lucida Sans Unicode" w:eastAsia="Lucida Sans Unicode" w:hAnsi="Lucida Sans Unicode" w:cs="Lucida Sans Unicode"/>
          <w:color w:val="000000"/>
          <w:spacing w:val="-3"/>
          <w:sz w:val="46"/>
          <w:szCs w:val="46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6"/>
          <w:szCs w:val="46"/>
        </w:rPr>
        <w:t>can</w:t>
      </w:r>
      <w:r>
        <w:rPr>
          <w:rFonts w:ascii="Lucida Sans Unicode" w:eastAsia="Lucida Sans Unicode" w:hAnsi="Lucida Sans Unicode" w:cs="Lucida Sans Unicode"/>
          <w:color w:val="000000"/>
          <w:spacing w:val="-3"/>
          <w:sz w:val="46"/>
          <w:szCs w:val="46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6"/>
          <w:szCs w:val="46"/>
        </w:rPr>
        <w:t>be che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46"/>
          <w:szCs w:val="46"/>
        </w:rPr>
        <w:t>c</w:t>
      </w:r>
      <w:r>
        <w:rPr>
          <w:rFonts w:ascii="Lucida Sans Unicode" w:eastAsia="Lucida Sans Unicode" w:hAnsi="Lucida Sans Unicode" w:cs="Lucida Sans Unicode"/>
          <w:color w:val="000000"/>
          <w:sz w:val="46"/>
          <w:szCs w:val="46"/>
        </w:rPr>
        <w:t>ked whether</w:t>
      </w:r>
      <w:r>
        <w:rPr>
          <w:rFonts w:ascii="Lucida Sans Unicode" w:eastAsia="Lucida Sans Unicode" w:hAnsi="Lucida Sans Unicode" w:cs="Lucida Sans Unicode"/>
          <w:color w:val="000000"/>
          <w:spacing w:val="-3"/>
          <w:sz w:val="46"/>
          <w:szCs w:val="46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6"/>
          <w:szCs w:val="46"/>
        </w:rPr>
        <w:t>or not</w:t>
      </w:r>
      <w:r>
        <w:rPr>
          <w:rFonts w:ascii="Lucida Sans Unicode" w:eastAsia="Lucida Sans Unicode" w:hAnsi="Lucida Sans Unicode" w:cs="Lucida Sans Unicode"/>
          <w:color w:val="000000"/>
          <w:spacing w:val="-3"/>
          <w:sz w:val="46"/>
          <w:szCs w:val="46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6"/>
          <w:szCs w:val="46"/>
        </w:rPr>
        <w:t>that user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46"/>
          <w:szCs w:val="46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6"/>
          <w:szCs w:val="46"/>
        </w:rPr>
        <w:t>is actual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46"/>
          <w:szCs w:val="46"/>
        </w:rPr>
        <w:t>l</w:t>
      </w:r>
      <w:r>
        <w:rPr>
          <w:rFonts w:ascii="Lucida Sans Unicode" w:eastAsia="Lucida Sans Unicode" w:hAnsi="Lucida Sans Unicode" w:cs="Lucida Sans Unicode"/>
          <w:color w:val="000000"/>
          <w:sz w:val="46"/>
          <w:szCs w:val="46"/>
        </w:rPr>
        <w:t>y</w:t>
      </w:r>
      <w:r>
        <w:rPr>
          <w:rFonts w:ascii="Lucida Sans Unicode" w:eastAsia="Lucida Sans Unicode" w:hAnsi="Lucida Sans Unicode" w:cs="Lucida Sans Unicode"/>
          <w:color w:val="000000"/>
          <w:spacing w:val="-5"/>
          <w:sz w:val="46"/>
          <w:szCs w:val="46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6"/>
          <w:szCs w:val="46"/>
        </w:rPr>
        <w:t>pe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46"/>
          <w:szCs w:val="46"/>
        </w:rPr>
        <w:t>r</w:t>
      </w:r>
      <w:r>
        <w:rPr>
          <w:rFonts w:ascii="Lucida Sans Unicode" w:eastAsia="Lucida Sans Unicode" w:hAnsi="Lucida Sans Unicode" w:cs="Lucida Sans Unicode"/>
          <w:color w:val="000000"/>
          <w:sz w:val="46"/>
          <w:szCs w:val="46"/>
        </w:rPr>
        <w:t>mitt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46"/>
          <w:szCs w:val="46"/>
        </w:rPr>
        <w:t>e</w:t>
      </w:r>
      <w:r>
        <w:rPr>
          <w:rFonts w:ascii="Lucida Sans Unicode" w:eastAsia="Lucida Sans Unicode" w:hAnsi="Lucida Sans Unicode" w:cs="Lucida Sans Unicode"/>
          <w:color w:val="000000"/>
          <w:sz w:val="46"/>
          <w:szCs w:val="46"/>
        </w:rPr>
        <w:t>d</w:t>
      </w:r>
      <w:r>
        <w:rPr>
          <w:rFonts w:ascii="Lucida Sans Unicode" w:eastAsia="Lucida Sans Unicode" w:hAnsi="Lucida Sans Unicode" w:cs="Lucida Sans Unicode"/>
          <w:color w:val="000000"/>
          <w:spacing w:val="-6"/>
          <w:sz w:val="46"/>
          <w:szCs w:val="46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6"/>
          <w:szCs w:val="46"/>
        </w:rPr>
        <w:t>to modi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46"/>
          <w:szCs w:val="46"/>
        </w:rPr>
        <w:t>f</w:t>
      </w:r>
      <w:r>
        <w:rPr>
          <w:rFonts w:ascii="Lucida Sans Unicode" w:eastAsia="Lucida Sans Unicode" w:hAnsi="Lucida Sans Unicode" w:cs="Lucida Sans Unicode"/>
          <w:color w:val="000000"/>
          <w:sz w:val="46"/>
          <w:szCs w:val="46"/>
        </w:rPr>
        <w:t>y</w:t>
      </w:r>
      <w:r>
        <w:rPr>
          <w:rFonts w:ascii="Lucida Sans Unicode" w:eastAsia="Lucida Sans Unicode" w:hAnsi="Lucida Sans Unicode" w:cs="Lucida Sans Unicode"/>
          <w:color w:val="000000"/>
          <w:spacing w:val="-5"/>
          <w:sz w:val="46"/>
          <w:szCs w:val="46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6"/>
          <w:szCs w:val="46"/>
        </w:rPr>
        <w:t>the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46"/>
          <w:szCs w:val="46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6"/>
          <w:szCs w:val="46"/>
        </w:rPr>
        <w:t>f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46"/>
          <w:szCs w:val="46"/>
        </w:rPr>
        <w:t>i</w:t>
      </w:r>
      <w:r>
        <w:rPr>
          <w:rFonts w:ascii="Lucida Sans Unicode" w:eastAsia="Lucida Sans Unicode" w:hAnsi="Lucida Sans Unicode" w:cs="Lucida Sans Unicode"/>
          <w:color w:val="000000"/>
          <w:sz w:val="46"/>
          <w:szCs w:val="46"/>
        </w:rPr>
        <w:t>le.</w:t>
      </w:r>
    </w:p>
    <w:p w14:paraId="31B08F0E" w14:textId="77777777" w:rsidR="00EF0269" w:rsidRDefault="00EF0269">
      <w:pPr>
        <w:spacing w:before="7" w:line="100" w:lineRule="exact"/>
        <w:rPr>
          <w:sz w:val="10"/>
          <w:szCs w:val="10"/>
        </w:rPr>
      </w:pPr>
    </w:p>
    <w:p w14:paraId="5D6CE5A0" w14:textId="77777777" w:rsidR="00EF0269" w:rsidRDefault="005109EB">
      <w:pPr>
        <w:ind w:left="871"/>
      </w:pPr>
      <w:r>
        <w:pict w14:anchorId="2635A9D8">
          <v:shape id="_x0000_i1047" type="#_x0000_t75" style="width:607.5pt;height:71.25pt">
            <v:imagedata r:id="rId43" o:title=""/>
          </v:shape>
        </w:pict>
      </w:r>
    </w:p>
    <w:p w14:paraId="35B2074A" w14:textId="77777777" w:rsidR="00EF0269" w:rsidRDefault="00EF0269">
      <w:pPr>
        <w:spacing w:before="4" w:line="180" w:lineRule="exact"/>
        <w:rPr>
          <w:sz w:val="18"/>
          <w:szCs w:val="18"/>
        </w:rPr>
      </w:pPr>
    </w:p>
    <w:p w14:paraId="09CE6566" w14:textId="77777777" w:rsidR="00EF0269" w:rsidRDefault="00EF0269">
      <w:pPr>
        <w:spacing w:line="200" w:lineRule="exact"/>
      </w:pPr>
    </w:p>
    <w:p w14:paraId="4E14A06B" w14:textId="77777777" w:rsidR="00EF0269" w:rsidRDefault="00EF0269">
      <w:pPr>
        <w:spacing w:line="200" w:lineRule="exact"/>
      </w:pPr>
    </w:p>
    <w:p w14:paraId="085B02B7" w14:textId="77777777" w:rsidR="00EF0269" w:rsidRDefault="00E875C4">
      <w:pPr>
        <w:spacing w:line="680" w:lineRule="exact"/>
        <w:ind w:left="1037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color w:val="2CA1BE"/>
          <w:position w:val="10"/>
          <w:sz w:val="37"/>
          <w:szCs w:val="37"/>
        </w:rPr>
        <w:t xml:space="preserve"> </w:t>
      </w:r>
      <w:r>
        <w:rPr>
          <w:color w:val="2CA1BE"/>
          <w:spacing w:val="28"/>
          <w:position w:val="10"/>
          <w:sz w:val="37"/>
          <w:szCs w:val="37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consider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color w:val="000000"/>
          <w:spacing w:val="2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mobile</w:t>
      </w:r>
      <w:r>
        <w:rPr>
          <w:rFonts w:ascii="Lucida Sans Unicode" w:eastAsia="Lucida Sans Unicode" w:hAnsi="Lucida Sans Unicode" w:cs="Lucida Sans Unicode"/>
          <w:color w:val="000000"/>
          <w:spacing w:val="-3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10"/>
          <w:sz w:val="54"/>
          <w:szCs w:val="54"/>
        </w:rPr>
        <w:t>g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 xml:space="preserve">ent in Globus </w:t>
      </w:r>
      <w:r>
        <w:rPr>
          <w:rFonts w:ascii="Lucida Sans Unicode" w:eastAsia="Lucida Sans Unicode" w:hAnsi="Lucida Sans Unicode" w:cs="Lucida Sans Unicode"/>
          <w:color w:val="000000"/>
          <w:spacing w:val="-3"/>
          <w:position w:val="10"/>
          <w:sz w:val="54"/>
          <w:szCs w:val="54"/>
        </w:rPr>
        <w:t>t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hat ca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10"/>
          <w:sz w:val="54"/>
          <w:szCs w:val="54"/>
        </w:rPr>
        <w:t>r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r</w:t>
      </w:r>
      <w:r>
        <w:rPr>
          <w:rFonts w:ascii="Lucida Sans Unicode" w:eastAsia="Lucida Sans Unicode" w:hAnsi="Lucida Sans Unicode" w:cs="Lucida Sans Unicode"/>
          <w:color w:val="000000"/>
          <w:spacing w:val="-3"/>
          <w:position w:val="10"/>
          <w:sz w:val="54"/>
          <w:szCs w:val="54"/>
        </w:rPr>
        <w:t>i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es</w:t>
      </w:r>
    </w:p>
    <w:p w14:paraId="2683D1CA" w14:textId="77777777" w:rsidR="00EF0269" w:rsidRDefault="00E875C4">
      <w:pPr>
        <w:spacing w:line="640" w:lineRule="exact"/>
        <w:ind w:left="1440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out</w:t>
      </w:r>
      <w:r>
        <w:rPr>
          <w:rFonts w:ascii="Lucida Sans Unicode" w:eastAsia="Lucida Sans Unicode" w:hAnsi="Lucida Sans Unicode" w:cs="Lucida Sans Unicode"/>
          <w:spacing w:val="84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spacing w:val="83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task</w:t>
      </w:r>
      <w:r>
        <w:rPr>
          <w:rFonts w:ascii="Lucida Sans Unicode" w:eastAsia="Lucida Sans Unicode" w:hAnsi="Lucida Sans Unicode" w:cs="Lucida Sans Unicode"/>
          <w:spacing w:val="85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spacing w:val="-1"/>
          <w:position w:val="11"/>
          <w:sz w:val="54"/>
          <w:szCs w:val="54"/>
        </w:rPr>
        <w:t>b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y</w:t>
      </w:r>
      <w:r>
        <w:rPr>
          <w:rFonts w:ascii="Lucida Sans Unicode" w:eastAsia="Lucida Sans Unicode" w:hAnsi="Lucida Sans Unicode" w:cs="Lucida Sans Unicode"/>
          <w:spacing w:val="85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spacing w:val="-3"/>
          <w:position w:val="11"/>
          <w:sz w:val="54"/>
          <w:szCs w:val="54"/>
        </w:rPr>
        <w:t>i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nit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>i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ating</w:t>
      </w:r>
      <w:r>
        <w:rPr>
          <w:rFonts w:ascii="Lucida Sans Unicode" w:eastAsia="Lucida Sans Unicode" w:hAnsi="Lucida Sans Unicode" w:cs="Lucida Sans Unicode"/>
          <w:spacing w:val="83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sev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ral</w:t>
      </w:r>
      <w:r>
        <w:rPr>
          <w:rFonts w:ascii="Lucida Sans Unicode" w:eastAsia="Lucida Sans Unicode" w:hAnsi="Lucida Sans Unicode" w:cs="Lucida Sans Unicode"/>
          <w:spacing w:val="83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ope</w:t>
      </w:r>
      <w:r>
        <w:rPr>
          <w:rFonts w:ascii="Lucida Sans Unicode" w:eastAsia="Lucida Sans Unicode" w:hAnsi="Lucida Sans Unicode" w:cs="Lucida Sans Unicode"/>
          <w:spacing w:val="-3"/>
          <w:position w:val="11"/>
          <w:sz w:val="54"/>
          <w:szCs w:val="54"/>
        </w:rPr>
        <w:t>r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ations</w:t>
      </w:r>
      <w:r>
        <w:rPr>
          <w:rFonts w:ascii="Lucida Sans Unicode" w:eastAsia="Lucida Sans Unicode" w:hAnsi="Lucida Sans Unicode" w:cs="Lucida Sans Unicode"/>
          <w:spacing w:val="84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>in</w:t>
      </w:r>
    </w:p>
    <w:p w14:paraId="2A140BC6" w14:textId="77777777" w:rsidR="00EF0269" w:rsidRDefault="00E875C4">
      <w:pPr>
        <w:spacing w:line="640" w:lineRule="exact"/>
        <w:ind w:left="1440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diff</w:t>
      </w:r>
      <w:r>
        <w:rPr>
          <w:rFonts w:ascii="Lucida Sans Unicode" w:eastAsia="Lucida Sans Unicode" w:hAnsi="Lucida Sans Unicode" w:cs="Lucida Sans Unicode"/>
          <w:spacing w:val="-4"/>
          <w:position w:val="11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rent</w:t>
      </w:r>
      <w:r>
        <w:rPr>
          <w:rFonts w:ascii="Lucida Sans Unicode" w:eastAsia="Lucida Sans Unicode" w:hAnsi="Lucida Sans Unicode" w:cs="Lucida Sans Unicode"/>
          <w:spacing w:val="26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spacing w:val="1"/>
          <w:position w:val="11"/>
          <w:sz w:val="54"/>
          <w:szCs w:val="54"/>
        </w:rPr>
        <w:t>d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omai</w:t>
      </w:r>
      <w:r>
        <w:rPr>
          <w:rFonts w:ascii="Lucida Sans Unicode" w:eastAsia="Lucida Sans Unicode" w:hAnsi="Lucida Sans Unicode" w:cs="Lucida Sans Unicode"/>
          <w:spacing w:val="1"/>
          <w:position w:val="11"/>
          <w:sz w:val="54"/>
          <w:szCs w:val="54"/>
        </w:rPr>
        <w:t>n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s,</w:t>
      </w:r>
      <w:r>
        <w:rPr>
          <w:rFonts w:ascii="Lucida Sans Unicode" w:eastAsia="Lucida Sans Unicode" w:hAnsi="Lucida Sans Unicode" w:cs="Lucida Sans Unicode"/>
          <w:spacing w:val="25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one</w:t>
      </w:r>
      <w:r>
        <w:rPr>
          <w:rFonts w:ascii="Lucida Sans Unicode" w:eastAsia="Lucida Sans Unicode" w:hAnsi="Lucida Sans Unicode" w:cs="Lucida Sans Unicode"/>
          <w:spacing w:val="28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spacing w:val="-3"/>
          <w:position w:val="11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fter</w:t>
      </w:r>
      <w:r>
        <w:rPr>
          <w:rFonts w:ascii="Lucida Sans Unicode" w:eastAsia="Lucida Sans Unicode" w:hAnsi="Lucida Sans Unicode" w:cs="Lucida Sans Unicode"/>
          <w:spacing w:val="28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anothe</w:t>
      </w:r>
      <w:r>
        <w:rPr>
          <w:rFonts w:ascii="Lucida Sans Unicode" w:eastAsia="Lucida Sans Unicode" w:hAnsi="Lucida Sans Unicode" w:cs="Lucida Sans Unicode"/>
          <w:spacing w:val="-3"/>
          <w:position w:val="11"/>
          <w:sz w:val="54"/>
          <w:szCs w:val="54"/>
        </w:rPr>
        <w:t>r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.</w:t>
      </w:r>
      <w:r>
        <w:rPr>
          <w:rFonts w:ascii="Lucida Sans Unicode" w:eastAsia="Lucida Sans Unicode" w:hAnsi="Lucida Sans Unicode" w:cs="Lucida Sans Unicode"/>
          <w:spacing w:val="28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Such</w:t>
      </w:r>
      <w:r>
        <w:rPr>
          <w:rFonts w:ascii="Lucida Sans Unicode" w:eastAsia="Lucida Sans Unicode" w:hAnsi="Lucida Sans Unicode" w:cs="Lucida Sans Unicode"/>
          <w:spacing w:val="30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spacing w:val="-3"/>
          <w:position w:val="11"/>
          <w:sz w:val="54"/>
          <w:szCs w:val="54"/>
        </w:rPr>
        <w:t>an</w:t>
      </w:r>
    </w:p>
    <w:p w14:paraId="5E147927" w14:textId="77777777" w:rsidR="00EF0269" w:rsidRDefault="00E875C4">
      <w:pPr>
        <w:spacing w:line="640" w:lineRule="exact"/>
        <w:ind w:left="1440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ag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nt</w:t>
      </w:r>
      <w:r>
        <w:rPr>
          <w:rFonts w:ascii="Lucida Sans Unicode" w:eastAsia="Lucida Sans Unicode" w:hAnsi="Lucida Sans Unicode" w:cs="Lucida Sans Unicode"/>
          <w:spacing w:val="108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spacing w:val="2"/>
          <w:position w:val="11"/>
          <w:sz w:val="54"/>
          <w:szCs w:val="54"/>
        </w:rPr>
        <w:t>m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ay</w:t>
      </w:r>
      <w:r>
        <w:rPr>
          <w:rFonts w:ascii="Lucida Sans Unicode" w:eastAsia="Lucida Sans Unicode" w:hAnsi="Lucida Sans Unicode" w:cs="Lucida Sans Unicode"/>
          <w:spacing w:val="110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take</w:t>
      </w:r>
      <w:r>
        <w:rPr>
          <w:rFonts w:ascii="Lucida Sans Unicode" w:eastAsia="Lucida Sans Unicode" w:hAnsi="Lucida Sans Unicode" w:cs="Lucida Sans Unicode"/>
          <w:spacing w:val="105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spacing w:val="108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long</w:t>
      </w:r>
      <w:r>
        <w:rPr>
          <w:rFonts w:ascii="Lucida Sans Unicode" w:eastAsia="Lucida Sans Unicode" w:hAnsi="Lucida Sans Unicode" w:cs="Lucida Sans Unicode"/>
          <w:spacing w:val="108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time</w:t>
      </w:r>
      <w:r>
        <w:rPr>
          <w:rFonts w:ascii="Lucida Sans Unicode" w:eastAsia="Lucida Sans Unicode" w:hAnsi="Lucida Sans Unicode" w:cs="Lucida Sans Unicode"/>
          <w:spacing w:val="107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to</w:t>
      </w:r>
      <w:r>
        <w:rPr>
          <w:rFonts w:ascii="Lucida Sans Unicode" w:eastAsia="Lucida Sans Unicode" w:hAnsi="Lucida Sans Unicode" w:cs="Lucida Sans Unicode"/>
          <w:spacing w:val="108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spacing w:val="2"/>
          <w:position w:val="11"/>
          <w:sz w:val="54"/>
          <w:szCs w:val="54"/>
        </w:rPr>
        <w:t>c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omplete</w:t>
      </w:r>
      <w:r>
        <w:rPr>
          <w:rFonts w:ascii="Lucida Sans Unicode" w:eastAsia="Lucida Sans Unicode" w:hAnsi="Lucida Sans Unicode" w:cs="Lucida Sans Unicode"/>
          <w:spacing w:val="107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its</w:t>
      </w:r>
    </w:p>
    <w:p w14:paraId="5278BF48" w14:textId="77777777" w:rsidR="00EF0269" w:rsidRDefault="00E875C4">
      <w:pPr>
        <w:spacing w:line="640" w:lineRule="exact"/>
        <w:ind w:left="1440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task.</w:t>
      </w:r>
    </w:p>
    <w:p w14:paraId="7D4F1F7E" w14:textId="77777777" w:rsidR="00EF0269" w:rsidRDefault="00E875C4">
      <w:pPr>
        <w:tabs>
          <w:tab w:val="left" w:pos="1440"/>
          <w:tab w:val="left" w:pos="2920"/>
          <w:tab w:val="left" w:pos="3840"/>
        </w:tabs>
        <w:spacing w:before="27" w:line="187" w:lineRule="auto"/>
        <w:ind w:left="1440" w:right="-5" w:hanging="404"/>
        <w:jc w:val="both"/>
        <w:rPr>
          <w:rFonts w:ascii="Lucida Sans Unicode" w:eastAsia="Lucida Sans Unicode" w:hAnsi="Lucida Sans Unicode" w:cs="Lucida Sans Unicode"/>
          <w:sz w:val="54"/>
          <w:szCs w:val="54"/>
        </w:rPr>
        <w:sectPr w:rsidR="00EF0269">
          <w:pgSz w:w="14400" w:h="10800" w:orient="landscape"/>
          <w:pgMar w:top="500" w:right="740" w:bottom="280" w:left="0" w:header="0" w:footer="1490" w:gutter="0"/>
          <w:cols w:space="720"/>
        </w:sectPr>
      </w:pPr>
      <w:r>
        <w:rPr>
          <w:color w:val="2CA1BE"/>
          <w:sz w:val="37"/>
          <w:szCs w:val="37"/>
        </w:rPr>
        <w:tab/>
      </w:r>
      <w:proofErr w:type="gramStart"/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To </w:t>
      </w:r>
      <w:r>
        <w:rPr>
          <w:rFonts w:ascii="Lucida Sans Unicode" w:eastAsia="Lucida Sans Unicode" w:hAnsi="Lucida Sans Unicode" w:cs="Lucida Sans Unicode"/>
          <w:color w:val="000000"/>
          <w:spacing w:val="37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v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o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54"/>
          <w:szCs w:val="54"/>
        </w:rPr>
        <w:t>i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d</w:t>
      </w:r>
      <w:proofErr w:type="gramEnd"/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4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havi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n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g </w:t>
      </w:r>
      <w:r>
        <w:rPr>
          <w:rFonts w:ascii="Lucida Sans Unicode" w:eastAsia="Lucida Sans Unicode" w:hAnsi="Lucida Sans Unicode" w:cs="Lucida Sans Unicode"/>
          <w:color w:val="000000"/>
          <w:spacing w:val="37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to </w:t>
      </w:r>
      <w:r>
        <w:rPr>
          <w:rFonts w:ascii="Lucida Sans Unicode" w:eastAsia="Lucida Sans Unicode" w:hAnsi="Lucida Sans Unicode" w:cs="Lucida Sans Unicode"/>
          <w:color w:val="000000"/>
          <w:spacing w:val="4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commu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54"/>
          <w:szCs w:val="54"/>
        </w:rPr>
        <w:t>n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icate </w:t>
      </w:r>
      <w:r>
        <w:rPr>
          <w:rFonts w:ascii="Lucida Sans Unicode" w:eastAsia="Lucida Sans Unicode" w:hAnsi="Lucida Sans Unicode" w:cs="Lucida Sans Unicode"/>
          <w:color w:val="000000"/>
          <w:spacing w:val="37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with </w:t>
      </w:r>
      <w:r>
        <w:rPr>
          <w:rFonts w:ascii="Lucida Sans Unicode" w:eastAsia="Lucida Sans Unicode" w:hAnsi="Lucida Sans Unicode" w:cs="Lucida Sans Unicode"/>
          <w:color w:val="000000"/>
          <w:spacing w:val="35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the user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ab/>
        <w:t xml:space="preserve">on </w:t>
      </w:r>
      <w:r>
        <w:rPr>
          <w:rFonts w:ascii="Lucida Sans Unicode" w:eastAsia="Lucida Sans Unicode" w:hAnsi="Lucida Sans Unicode" w:cs="Lucida Sans Unicode"/>
          <w:color w:val="000000"/>
          <w:spacing w:val="15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who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54"/>
          <w:szCs w:val="54"/>
        </w:rPr>
        <w:t>s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e </w:t>
      </w:r>
      <w:r>
        <w:rPr>
          <w:rFonts w:ascii="Lucida Sans Unicode" w:eastAsia="Lucida Sans Unicode" w:hAnsi="Lucida Sans Unicode" w:cs="Lucida Sans Unicode"/>
          <w:color w:val="000000"/>
          <w:spacing w:val="12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beha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l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f </w:t>
      </w:r>
      <w:r>
        <w:rPr>
          <w:rFonts w:ascii="Lucida Sans Unicode" w:eastAsia="Lucida Sans Unicode" w:hAnsi="Lucida Sans Unicode" w:cs="Lucida Sans Unicode"/>
          <w:color w:val="000000"/>
          <w:spacing w:val="18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-3"/>
          <w:sz w:val="54"/>
          <w:szCs w:val="54"/>
        </w:rPr>
        <w:t>t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he </w:t>
      </w:r>
      <w:r>
        <w:rPr>
          <w:rFonts w:ascii="Lucida Sans Unicode" w:eastAsia="Lucida Sans Unicode" w:hAnsi="Lucida Sans Unicode" w:cs="Lucida Sans Unicode"/>
          <w:color w:val="000000"/>
          <w:spacing w:val="16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age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n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t </w:t>
      </w:r>
      <w:r>
        <w:rPr>
          <w:rFonts w:ascii="Lucida Sans Unicode" w:eastAsia="Lucida Sans Unicode" w:hAnsi="Lucida Sans Unicode" w:cs="Lucida Sans Unicode"/>
          <w:color w:val="000000"/>
          <w:spacing w:val="15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is </w:t>
      </w:r>
      <w:r>
        <w:rPr>
          <w:rFonts w:ascii="Lucida Sans Unicode" w:eastAsia="Lucida Sans Unicode" w:hAnsi="Lucida Sans Unicode" w:cs="Lucida Sans Unicode"/>
          <w:color w:val="000000"/>
          <w:spacing w:val="17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actin</w:t>
      </w:r>
      <w:r>
        <w:rPr>
          <w:rFonts w:ascii="Lucida Sans Unicode" w:eastAsia="Lucida Sans Unicode" w:hAnsi="Lucida Sans Unicode" w:cs="Lucida Sans Unicode"/>
          <w:color w:val="000000"/>
          <w:spacing w:val="-1"/>
          <w:sz w:val="54"/>
          <w:szCs w:val="54"/>
        </w:rPr>
        <w:t>g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, Globus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ab/>
        <w:t xml:space="preserve">requires  </w:t>
      </w:r>
      <w:r>
        <w:rPr>
          <w:rFonts w:ascii="Lucida Sans Unicode" w:eastAsia="Lucida Sans Unicode" w:hAnsi="Lucida Sans Unicode" w:cs="Lucida Sans Unicode"/>
          <w:color w:val="000000"/>
          <w:spacing w:val="7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that  </w:t>
      </w:r>
      <w:r>
        <w:rPr>
          <w:rFonts w:ascii="Lucida Sans Unicode" w:eastAsia="Lucida Sans Unicode" w:hAnsi="Lucida Sans Unicode" w:cs="Lucida Sans Unicode"/>
          <w:color w:val="000000"/>
          <w:spacing w:val="75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proc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sses  </w:t>
      </w:r>
      <w:r>
        <w:rPr>
          <w:rFonts w:ascii="Lucida Sans Unicode" w:eastAsia="Lucida Sans Unicode" w:hAnsi="Lucida Sans Unicode" w:cs="Lucida Sans Unicode"/>
          <w:color w:val="000000"/>
          <w:spacing w:val="77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-1"/>
          <w:sz w:val="54"/>
          <w:szCs w:val="54"/>
        </w:rPr>
        <w:t>ca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n  </w:t>
      </w:r>
      <w:r>
        <w:rPr>
          <w:rFonts w:ascii="Lucida Sans Unicode" w:eastAsia="Lucida Sans Unicode" w:hAnsi="Lucida Sans Unicode" w:cs="Lucida Sans Unicode"/>
          <w:color w:val="000000"/>
          <w:spacing w:val="77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54"/>
          <w:szCs w:val="54"/>
        </w:rPr>
        <w:t xml:space="preserve">be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deleg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ted a su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54"/>
          <w:szCs w:val="54"/>
        </w:rPr>
        <w:t>b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set</w:t>
      </w:r>
      <w:r>
        <w:rPr>
          <w:rFonts w:ascii="Lucida Sans Unicode" w:eastAsia="Lucida Sans Unicode" w:hAnsi="Lucida Sans Unicode" w:cs="Lucida Sans Unicode"/>
          <w:color w:val="000000"/>
          <w:spacing w:val="-5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of the user's</w:t>
      </w:r>
      <w:r>
        <w:rPr>
          <w:rFonts w:ascii="Lucida Sans Unicode" w:eastAsia="Lucida Sans Unicode" w:hAnsi="Lucida Sans Unicode" w:cs="Lucida Sans Unicode"/>
          <w:color w:val="000000"/>
          <w:spacing w:val="-4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rights.</w:t>
      </w:r>
    </w:p>
    <w:p w14:paraId="5F782C04" w14:textId="77777777" w:rsidR="00EF0269" w:rsidRDefault="005109EB">
      <w:pPr>
        <w:spacing w:before="98"/>
        <w:ind w:left="838"/>
      </w:pPr>
      <w:r>
        <w:lastRenderedPageBreak/>
        <w:pict w14:anchorId="73C193CA">
          <v:shape id="_x0000_i1048" type="#_x0000_t75" style="width:528pt;height:71.25pt">
            <v:imagedata r:id="rId44" o:title=""/>
          </v:shape>
        </w:pict>
      </w:r>
    </w:p>
    <w:p w14:paraId="203D906A" w14:textId="77777777" w:rsidR="00EF0269" w:rsidRDefault="00EF0269">
      <w:pPr>
        <w:spacing w:before="7" w:line="180" w:lineRule="exact"/>
        <w:rPr>
          <w:sz w:val="19"/>
          <w:szCs w:val="19"/>
        </w:rPr>
      </w:pPr>
    </w:p>
    <w:p w14:paraId="74D9E8C1" w14:textId="77777777" w:rsidR="00EF0269" w:rsidRDefault="00EF0269">
      <w:pPr>
        <w:spacing w:line="200" w:lineRule="exact"/>
      </w:pPr>
    </w:p>
    <w:p w14:paraId="66C3216E" w14:textId="77777777" w:rsidR="00EF0269" w:rsidRDefault="00E875C4">
      <w:pPr>
        <w:spacing w:line="680" w:lineRule="exact"/>
        <w:ind w:left="1037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color w:val="2CA1BE"/>
          <w:position w:val="10"/>
          <w:sz w:val="37"/>
          <w:szCs w:val="37"/>
        </w:rPr>
        <w:t xml:space="preserve"> </w:t>
      </w:r>
      <w:r>
        <w:rPr>
          <w:color w:val="2CA1BE"/>
          <w:spacing w:val="28"/>
          <w:position w:val="10"/>
          <w:sz w:val="37"/>
          <w:szCs w:val="37"/>
        </w:rPr>
        <w:t xml:space="preserve"> </w:t>
      </w:r>
      <w:proofErr w:type="gramStart"/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 xml:space="preserve">Globus </w:t>
      </w:r>
      <w:r>
        <w:rPr>
          <w:rFonts w:ascii="Lucida Sans Unicode" w:eastAsia="Lucida Sans Unicode" w:hAnsi="Lucida Sans Unicode" w:cs="Lucida Sans Unicode"/>
          <w:color w:val="000000"/>
          <w:spacing w:val="80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requir</w:t>
      </w:r>
      <w:r>
        <w:rPr>
          <w:rFonts w:ascii="Lucida Sans Unicode" w:eastAsia="Lucida Sans Unicode" w:hAnsi="Lucida Sans Unicode" w:cs="Lucida Sans Unicode"/>
          <w:color w:val="000000"/>
          <w:spacing w:val="-3"/>
          <w:position w:val="10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s</w:t>
      </w:r>
      <w:proofErr w:type="gramEnd"/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80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 xml:space="preserve">that </w:t>
      </w:r>
      <w:r>
        <w:rPr>
          <w:rFonts w:ascii="Lucida Sans Unicode" w:eastAsia="Lucida Sans Unicode" w:hAnsi="Lucida Sans Unicode" w:cs="Lucida Sans Unicode"/>
          <w:color w:val="000000"/>
          <w:spacing w:val="83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gr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10"/>
          <w:sz w:val="54"/>
          <w:szCs w:val="54"/>
        </w:rPr>
        <w:t>o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 xml:space="preserve">ups </w:t>
      </w:r>
      <w:r>
        <w:rPr>
          <w:rFonts w:ascii="Lucida Sans Unicode" w:eastAsia="Lucida Sans Unicode" w:hAnsi="Lucida Sans Unicode" w:cs="Lucida Sans Unicode"/>
          <w:color w:val="000000"/>
          <w:spacing w:val="86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-1"/>
          <w:position w:val="10"/>
          <w:sz w:val="54"/>
          <w:szCs w:val="54"/>
        </w:rPr>
        <w:t>o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 xml:space="preserve">f </w:t>
      </w:r>
      <w:r>
        <w:rPr>
          <w:rFonts w:ascii="Lucida Sans Unicode" w:eastAsia="Lucida Sans Unicode" w:hAnsi="Lucida Sans Unicode" w:cs="Lucida Sans Unicode"/>
          <w:color w:val="000000"/>
          <w:spacing w:val="81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proc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10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s</w:t>
      </w:r>
      <w:r>
        <w:rPr>
          <w:rFonts w:ascii="Lucida Sans Unicode" w:eastAsia="Lucida Sans Unicode" w:hAnsi="Lucida Sans Unicode" w:cs="Lucida Sans Unicode"/>
          <w:color w:val="000000"/>
          <w:spacing w:val="-1"/>
          <w:position w:val="10"/>
          <w:sz w:val="54"/>
          <w:szCs w:val="54"/>
        </w:rPr>
        <w:t>s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es</w:t>
      </w:r>
    </w:p>
    <w:p w14:paraId="66E679C3" w14:textId="77777777" w:rsidR="00EF0269" w:rsidRDefault="00E875C4">
      <w:pPr>
        <w:spacing w:line="640" w:lineRule="exact"/>
        <w:ind w:left="1440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running</w:t>
      </w:r>
      <w:r>
        <w:rPr>
          <w:rFonts w:ascii="Lucida Sans Unicode" w:eastAsia="Lucida Sans Unicode" w:hAnsi="Lucida Sans Unicode" w:cs="Lucida Sans Unicode"/>
          <w:spacing w:val="94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with</w:t>
      </w:r>
      <w:r>
        <w:rPr>
          <w:rFonts w:ascii="Lucida Sans Unicode" w:eastAsia="Lucida Sans Unicode" w:hAnsi="Lucida Sans Unicode" w:cs="Lucida Sans Unicode"/>
          <w:spacing w:val="96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spacing w:val="96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s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>i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ngle</w:t>
      </w:r>
      <w:r>
        <w:rPr>
          <w:rFonts w:ascii="Lucida Sans Unicode" w:eastAsia="Lucida Sans Unicode" w:hAnsi="Lucida Sans Unicode" w:cs="Lucida Sans Unicode"/>
          <w:spacing w:val="96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domain</w:t>
      </w:r>
      <w:r>
        <w:rPr>
          <w:rFonts w:ascii="Lucida Sans Unicode" w:eastAsia="Lucida Sans Unicode" w:hAnsi="Lucida Sans Unicode" w:cs="Lucida Sans Unicode"/>
          <w:spacing w:val="97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>n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d</w:t>
      </w:r>
      <w:r>
        <w:rPr>
          <w:rFonts w:ascii="Lucida Sans Unicode" w:eastAsia="Lucida Sans Unicode" w:hAnsi="Lucida Sans Unicode" w:cs="Lucida Sans Unicode"/>
          <w:spacing w:val="97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acting</w:t>
      </w:r>
      <w:r>
        <w:rPr>
          <w:rFonts w:ascii="Lucida Sans Unicode" w:eastAsia="Lucida Sans Unicode" w:hAnsi="Lucida Sans Unicode" w:cs="Lucida Sans Unicode"/>
          <w:spacing w:val="97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on</w:t>
      </w:r>
    </w:p>
    <w:p w14:paraId="32DA10E5" w14:textId="77777777" w:rsidR="00EF0269" w:rsidRDefault="00E875C4">
      <w:pPr>
        <w:spacing w:line="640" w:lineRule="exact"/>
        <w:ind w:left="1440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beha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>l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f</w:t>
      </w:r>
      <w:r>
        <w:rPr>
          <w:rFonts w:ascii="Lucida Sans Unicode" w:eastAsia="Lucida Sans Unicode" w:hAnsi="Lucida Sans Unicode" w:cs="Lucida Sans Unicode"/>
          <w:spacing w:val="109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of</w:t>
      </w:r>
      <w:r>
        <w:rPr>
          <w:rFonts w:ascii="Lucida Sans Unicode" w:eastAsia="Lucida Sans Unicode" w:hAnsi="Lucida Sans Unicode" w:cs="Lucida Sans Unicode"/>
          <w:spacing w:val="107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the</w:t>
      </w:r>
      <w:r>
        <w:rPr>
          <w:rFonts w:ascii="Lucida Sans Unicode" w:eastAsia="Lucida Sans Unicode" w:hAnsi="Lucida Sans Unicode" w:cs="Lucida Sans Unicode"/>
          <w:spacing w:val="108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s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me</w:t>
      </w:r>
      <w:r>
        <w:rPr>
          <w:rFonts w:ascii="Lucida Sans Unicode" w:eastAsia="Lucida Sans Unicode" w:hAnsi="Lucida Sans Unicode" w:cs="Lucida Sans Unicode"/>
          <w:spacing w:val="107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user</w:t>
      </w:r>
      <w:r>
        <w:rPr>
          <w:rFonts w:ascii="Lucida Sans Unicode" w:eastAsia="Lucida Sans Unicode" w:hAnsi="Lucida Sans Unicode" w:cs="Lucida Sans Unicode"/>
          <w:spacing w:val="106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may</w:t>
      </w:r>
      <w:r>
        <w:rPr>
          <w:rFonts w:ascii="Lucida Sans Unicode" w:eastAsia="Lucida Sans Unicode" w:hAnsi="Lucida Sans Unicode" w:cs="Lucida Sans Unicode"/>
          <w:spacing w:val="110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sh</w:t>
      </w:r>
      <w:r>
        <w:rPr>
          <w:rFonts w:ascii="Lucida Sans Unicode" w:eastAsia="Lucida Sans Unicode" w:hAnsi="Lucida Sans Unicode" w:cs="Lucida Sans Unicode"/>
          <w:spacing w:val="-1"/>
          <w:position w:val="11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re</w:t>
      </w:r>
      <w:r>
        <w:rPr>
          <w:rFonts w:ascii="Lucida Sans Unicode" w:eastAsia="Lucida Sans Unicode" w:hAnsi="Lucida Sans Unicode" w:cs="Lucida Sans Unicode"/>
          <w:spacing w:val="107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spacing w:val="108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si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>n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gle</w:t>
      </w:r>
    </w:p>
    <w:p w14:paraId="72C6FFF9" w14:textId="77777777" w:rsidR="00EF0269" w:rsidRDefault="00E875C4">
      <w:pPr>
        <w:spacing w:line="640" w:lineRule="exact"/>
        <w:ind w:left="1440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set of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credentials.</w:t>
      </w:r>
    </w:p>
    <w:p w14:paraId="5756EB0B" w14:textId="77777777" w:rsidR="00EF0269" w:rsidRDefault="00E875C4">
      <w:pPr>
        <w:spacing w:line="720" w:lineRule="exact"/>
        <w:ind w:left="1037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color w:val="2CA1BE"/>
          <w:position w:val="9"/>
          <w:sz w:val="37"/>
          <w:szCs w:val="37"/>
        </w:rPr>
        <w:t xml:space="preserve"> </w:t>
      </w:r>
      <w:r>
        <w:rPr>
          <w:color w:val="2CA1BE"/>
          <w:spacing w:val="28"/>
          <w:position w:val="9"/>
          <w:sz w:val="37"/>
          <w:szCs w:val="37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>cr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9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>dentials</w:t>
      </w:r>
      <w:r>
        <w:rPr>
          <w:rFonts w:ascii="Lucida Sans Unicode" w:eastAsia="Lucida Sans Unicode" w:hAnsi="Lucida Sans Unicode" w:cs="Lucida Sans Unicode"/>
          <w:color w:val="000000"/>
          <w:spacing w:val="-6"/>
          <w:position w:val="9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>are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9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>ne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9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>ded</w:t>
      </w:r>
      <w:r>
        <w:rPr>
          <w:rFonts w:ascii="Lucida Sans Unicode" w:eastAsia="Lucida Sans Unicode" w:hAnsi="Lucida Sans Unicode" w:cs="Lucida Sans Unicode"/>
          <w:color w:val="000000"/>
          <w:spacing w:val="-3"/>
          <w:position w:val="9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>for</w:t>
      </w:r>
      <w:r>
        <w:rPr>
          <w:rFonts w:ascii="Lucida Sans Unicode" w:eastAsia="Lucida Sans Unicode" w:hAnsi="Lucida Sans Unicode" w:cs="Lucida Sans Unicode"/>
          <w:color w:val="000000"/>
          <w:spacing w:val="-3"/>
          <w:position w:val="9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>authen</w:t>
      </w:r>
      <w:r>
        <w:rPr>
          <w:rFonts w:ascii="Lucida Sans Unicode" w:eastAsia="Lucida Sans Unicode" w:hAnsi="Lucida Sans Unicode" w:cs="Lucida Sans Unicode"/>
          <w:color w:val="000000"/>
          <w:spacing w:val="-1"/>
          <w:position w:val="9"/>
          <w:sz w:val="54"/>
          <w:szCs w:val="54"/>
        </w:rPr>
        <w:t>t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>ic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9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>tion.</w:t>
      </w:r>
    </w:p>
    <w:p w14:paraId="3C83DAF0" w14:textId="77777777" w:rsidR="00EF0269" w:rsidRDefault="00E875C4">
      <w:pPr>
        <w:tabs>
          <w:tab w:val="left" w:pos="1440"/>
        </w:tabs>
        <w:spacing w:before="27" w:line="187" w:lineRule="auto"/>
        <w:ind w:left="1440" w:right="382" w:hanging="404"/>
        <w:rPr>
          <w:rFonts w:ascii="Lucida Sans Unicode" w:eastAsia="Lucida Sans Unicode" w:hAnsi="Lucida Sans Unicode" w:cs="Lucida Sans Unicode"/>
          <w:sz w:val="54"/>
          <w:szCs w:val="54"/>
        </w:rPr>
        <w:sectPr w:rsidR="00EF0269">
          <w:pgSz w:w="14400" w:h="10800" w:orient="landscape"/>
          <w:pgMar w:top="500" w:right="760" w:bottom="280" w:left="0" w:header="0" w:footer="1490" w:gutter="0"/>
          <w:cols w:space="720"/>
        </w:sectPr>
      </w:pPr>
      <w:r>
        <w:rPr>
          <w:color w:val="2CA1BE"/>
          <w:sz w:val="37"/>
          <w:szCs w:val="37"/>
        </w:rPr>
        <w:tab/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This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state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m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ent essentially</w:t>
      </w:r>
      <w:r>
        <w:rPr>
          <w:rFonts w:ascii="Lucida Sans Unicode" w:eastAsia="Lucida Sans Unicode" w:hAnsi="Lucida Sans Unicode" w:cs="Lucida Sans Unicode"/>
          <w:color w:val="000000"/>
          <w:spacing w:val="-7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opens 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t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he road to scalable</w:t>
      </w:r>
      <w:r>
        <w:rPr>
          <w:rFonts w:ascii="Lucida Sans Unicode" w:eastAsia="Lucida Sans Unicode" w:hAnsi="Lucida Sans Unicode" w:cs="Lucida Sans Unicode"/>
          <w:color w:val="000000"/>
          <w:spacing w:val="-4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solutions for</w:t>
      </w:r>
      <w:r>
        <w:rPr>
          <w:rFonts w:ascii="Lucida Sans Unicode" w:eastAsia="Lucida Sans Unicode" w:hAnsi="Lucida Sans Unicode" w:cs="Lucida Sans Unicode"/>
          <w:color w:val="000000"/>
          <w:spacing w:val="-3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authenticati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o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n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by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not dem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nding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that e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ch proc</w:t>
      </w:r>
      <w:r>
        <w:rPr>
          <w:rFonts w:ascii="Lucida Sans Unicode" w:eastAsia="Lucida Sans Unicode" w:hAnsi="Lucida Sans Unicode" w:cs="Lucida Sans Unicode"/>
          <w:color w:val="000000"/>
          <w:spacing w:val="-3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ss car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r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ies</w:t>
      </w:r>
      <w:r>
        <w:rPr>
          <w:rFonts w:ascii="Lucida Sans Unicode" w:eastAsia="Lucida Sans Unicode" w:hAnsi="Lucida Sans Unicode" w:cs="Lucida Sans Unicode"/>
          <w:color w:val="000000"/>
          <w:spacing w:val="-6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its o</w:t>
      </w:r>
      <w:r>
        <w:rPr>
          <w:rFonts w:ascii="Lucida Sans Unicode" w:eastAsia="Lucida Sans Unicode" w:hAnsi="Lucida Sans Unicode" w:cs="Lucida Sans Unicode"/>
          <w:color w:val="000000"/>
          <w:spacing w:val="-3"/>
          <w:sz w:val="54"/>
          <w:szCs w:val="54"/>
        </w:rPr>
        <w:t>w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n uni</w:t>
      </w:r>
      <w:r>
        <w:rPr>
          <w:rFonts w:ascii="Lucida Sans Unicode" w:eastAsia="Lucida Sans Unicode" w:hAnsi="Lucida Sans Unicode" w:cs="Lucida Sans Unicode"/>
          <w:color w:val="000000"/>
          <w:spacing w:val="2"/>
          <w:sz w:val="54"/>
          <w:szCs w:val="54"/>
        </w:rPr>
        <w:t>q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ue</w:t>
      </w:r>
      <w:r>
        <w:rPr>
          <w:rFonts w:ascii="Lucida Sans Unicode" w:eastAsia="Lucida Sans Unicode" w:hAnsi="Lucida Sans Unicode" w:cs="Lucida Sans Unicode"/>
          <w:color w:val="000000"/>
          <w:spacing w:val="-5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set of</w:t>
      </w:r>
      <w:r>
        <w:rPr>
          <w:rFonts w:ascii="Lucida Sans Unicode" w:eastAsia="Lucida Sans Unicode" w:hAnsi="Lucida Sans Unicode" w:cs="Lucida Sans Unicode"/>
          <w:color w:val="000000"/>
          <w:spacing w:val="-3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credentials.</w:t>
      </w:r>
    </w:p>
    <w:p w14:paraId="29731024" w14:textId="77777777" w:rsidR="00EF0269" w:rsidRDefault="005109EB">
      <w:pPr>
        <w:spacing w:before="100"/>
        <w:ind w:left="869"/>
      </w:pPr>
      <w:r>
        <w:lastRenderedPageBreak/>
        <w:pict w14:anchorId="644FA1CB">
          <v:shape id="_x0000_i1049" type="#_x0000_t75" style="width:563.25pt;height:43.5pt">
            <v:imagedata r:id="rId45" o:title=""/>
          </v:shape>
        </w:pict>
      </w:r>
    </w:p>
    <w:p w14:paraId="3E3EFE95" w14:textId="77777777" w:rsidR="00EF0269" w:rsidRDefault="00EF0269">
      <w:pPr>
        <w:spacing w:line="200" w:lineRule="exact"/>
      </w:pPr>
    </w:p>
    <w:p w14:paraId="11B97B3D" w14:textId="77777777" w:rsidR="00EF0269" w:rsidRDefault="00EF0269">
      <w:pPr>
        <w:spacing w:line="200" w:lineRule="exact"/>
      </w:pPr>
    </w:p>
    <w:p w14:paraId="13B99639" w14:textId="77777777" w:rsidR="00EF0269" w:rsidRDefault="00EF0269">
      <w:pPr>
        <w:spacing w:before="16" w:line="240" w:lineRule="exact"/>
        <w:rPr>
          <w:sz w:val="24"/>
          <w:szCs w:val="24"/>
        </w:rPr>
      </w:pPr>
    </w:p>
    <w:p w14:paraId="51C4D1FC" w14:textId="77777777" w:rsidR="00EF0269" w:rsidRDefault="00E875C4">
      <w:pPr>
        <w:spacing w:line="660" w:lineRule="exact"/>
        <w:ind w:left="1037"/>
        <w:rPr>
          <w:rFonts w:ascii="Lucida Sans Unicode" w:eastAsia="Lucida Sans Unicode" w:hAnsi="Lucida Sans Unicode" w:cs="Lucida Sans Unicode"/>
          <w:sz w:val="52"/>
          <w:szCs w:val="52"/>
        </w:rPr>
      </w:pPr>
      <w:r>
        <w:rPr>
          <w:color w:val="2CA1BE"/>
          <w:position w:val="10"/>
          <w:sz w:val="35"/>
          <w:szCs w:val="35"/>
        </w:rPr>
        <w:t xml:space="preserve"> </w:t>
      </w:r>
      <w:r>
        <w:rPr>
          <w:color w:val="2CA1BE"/>
          <w:spacing w:val="42"/>
          <w:position w:val="10"/>
          <w:sz w:val="35"/>
          <w:szCs w:val="35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2"/>
          <w:szCs w:val="52"/>
        </w:rPr>
        <w:t>Globus</w:t>
      </w:r>
      <w:r>
        <w:rPr>
          <w:rFonts w:ascii="Lucida Sans Unicode" w:eastAsia="Lucida Sans Unicode" w:hAnsi="Lucida Sans Unicode" w:cs="Lucida Sans Unicode"/>
          <w:color w:val="000000"/>
          <w:spacing w:val="-5"/>
          <w:position w:val="10"/>
          <w:sz w:val="52"/>
          <w:szCs w:val="52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2"/>
          <w:szCs w:val="52"/>
        </w:rPr>
        <w:t>architecture</w:t>
      </w:r>
      <w:r>
        <w:rPr>
          <w:rFonts w:ascii="Lucida Sans Unicode" w:eastAsia="Lucida Sans Unicode" w:hAnsi="Lucida Sans Unicode" w:cs="Lucida Sans Unicode"/>
          <w:color w:val="000000"/>
          <w:spacing w:val="-4"/>
          <w:position w:val="10"/>
          <w:sz w:val="52"/>
          <w:szCs w:val="52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2"/>
          <w:szCs w:val="52"/>
        </w:rPr>
        <w:t>is descri</w:t>
      </w:r>
      <w:r>
        <w:rPr>
          <w:rFonts w:ascii="Lucida Sans Unicode" w:eastAsia="Lucida Sans Unicode" w:hAnsi="Lucida Sans Unicode" w:cs="Lucida Sans Unicode"/>
          <w:color w:val="000000"/>
          <w:spacing w:val="1"/>
          <w:position w:val="10"/>
          <w:sz w:val="52"/>
          <w:szCs w:val="52"/>
        </w:rPr>
        <w:t>b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2"/>
          <w:szCs w:val="52"/>
        </w:rPr>
        <w:t>ed</w:t>
      </w:r>
      <w:r>
        <w:rPr>
          <w:rFonts w:ascii="Lucida Sans Unicode" w:eastAsia="Lucida Sans Unicode" w:hAnsi="Lucida Sans Unicode" w:cs="Lucida Sans Unicode"/>
          <w:color w:val="000000"/>
          <w:spacing w:val="-8"/>
          <w:position w:val="10"/>
          <w:sz w:val="52"/>
          <w:szCs w:val="52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2"/>
          <w:szCs w:val="52"/>
        </w:rPr>
        <w:t>usi</w:t>
      </w:r>
      <w:r>
        <w:rPr>
          <w:rFonts w:ascii="Lucida Sans Unicode" w:eastAsia="Lucida Sans Unicode" w:hAnsi="Lucida Sans Unicode" w:cs="Lucida Sans Unicode"/>
          <w:color w:val="000000"/>
          <w:spacing w:val="2"/>
          <w:position w:val="10"/>
          <w:sz w:val="52"/>
          <w:szCs w:val="52"/>
        </w:rPr>
        <w:t>n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2"/>
          <w:szCs w:val="52"/>
        </w:rPr>
        <w:t>g</w:t>
      </w:r>
      <w:r>
        <w:rPr>
          <w:rFonts w:ascii="Lucida Sans Unicode" w:eastAsia="Lucida Sans Unicode" w:hAnsi="Lucida Sans Unicode" w:cs="Lucida Sans Unicode"/>
          <w:color w:val="000000"/>
          <w:spacing w:val="-5"/>
          <w:position w:val="10"/>
          <w:sz w:val="52"/>
          <w:szCs w:val="52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2"/>
          <w:szCs w:val="52"/>
        </w:rPr>
        <w:t>entities:</w:t>
      </w:r>
    </w:p>
    <w:p w14:paraId="06B8A31E" w14:textId="77777777" w:rsidR="00EF0269" w:rsidRDefault="00E875C4">
      <w:pPr>
        <w:spacing w:line="580" w:lineRule="exact"/>
        <w:ind w:left="1484"/>
        <w:rPr>
          <w:rFonts w:ascii="Lucida Sans Unicode" w:eastAsia="Lucida Sans Unicode" w:hAnsi="Lucida Sans Unicode" w:cs="Lucida Sans Unicode"/>
          <w:sz w:val="44"/>
          <w:szCs w:val="44"/>
        </w:rPr>
      </w:pPr>
      <w:r>
        <w:rPr>
          <w:rFonts w:ascii="Verdana" w:eastAsia="Verdana" w:hAnsi="Verdana" w:cs="Verdana"/>
          <w:color w:val="2CA1BE"/>
          <w:position w:val="8"/>
          <w:sz w:val="44"/>
          <w:szCs w:val="44"/>
        </w:rPr>
        <w:t>◦</w:t>
      </w:r>
      <w:r>
        <w:rPr>
          <w:rFonts w:ascii="Verdana" w:eastAsia="Verdana" w:hAnsi="Verdana" w:cs="Verdana"/>
          <w:color w:val="2CA1BE"/>
          <w:spacing w:val="50"/>
          <w:position w:val="8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8"/>
          <w:sz w:val="44"/>
          <w:szCs w:val="44"/>
        </w:rPr>
        <w:t>Users</w:t>
      </w:r>
    </w:p>
    <w:p w14:paraId="74565EF5" w14:textId="77777777" w:rsidR="00EF0269" w:rsidRDefault="00E875C4">
      <w:pPr>
        <w:spacing w:before="17" w:line="187" w:lineRule="auto"/>
        <w:ind w:left="1844" w:right="118" w:hanging="360"/>
        <w:rPr>
          <w:rFonts w:ascii="Lucida Sans Unicode" w:eastAsia="Lucida Sans Unicode" w:hAnsi="Lucida Sans Unicode" w:cs="Lucida Sans Unicode"/>
          <w:sz w:val="44"/>
          <w:szCs w:val="44"/>
        </w:rPr>
      </w:pPr>
      <w:r>
        <w:rPr>
          <w:rFonts w:ascii="Verdana" w:eastAsia="Verdana" w:hAnsi="Verdana" w:cs="Verdana"/>
          <w:color w:val="2CA1BE"/>
          <w:sz w:val="44"/>
          <w:szCs w:val="44"/>
        </w:rPr>
        <w:t>◦</w:t>
      </w:r>
      <w:r>
        <w:rPr>
          <w:rFonts w:ascii="Verdana" w:eastAsia="Verdana" w:hAnsi="Verdana" w:cs="Verdana"/>
          <w:color w:val="2CA1BE"/>
          <w:spacing w:val="50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User</w:t>
      </w:r>
      <w:r>
        <w:rPr>
          <w:rFonts w:ascii="Lucida Sans Unicode" w:eastAsia="Lucida Sans Unicode" w:hAnsi="Lucida Sans Unicode" w:cs="Lucida Sans Unicode"/>
          <w:color w:val="000000"/>
          <w:spacing w:val="-8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proxie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44"/>
          <w:szCs w:val="44"/>
        </w:rPr>
        <w:t>s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:</w:t>
      </w:r>
      <w:r>
        <w:rPr>
          <w:rFonts w:ascii="Lucida Sans Unicode" w:eastAsia="Lucida Sans Unicode" w:hAnsi="Lucida Sans Unicode" w:cs="Lucida Sans Unicode"/>
          <w:color w:val="000000"/>
          <w:spacing w:val="131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processes</w:t>
      </w:r>
      <w:r>
        <w:rPr>
          <w:rFonts w:ascii="Lucida Sans Unicode" w:eastAsia="Lucida Sans Unicode" w:hAnsi="Lucida Sans Unicode" w:cs="Lucida Sans Unicode"/>
          <w:color w:val="000000"/>
          <w:spacing w:val="-16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that</w:t>
      </w:r>
      <w:r>
        <w:rPr>
          <w:rFonts w:ascii="Lucida Sans Unicode" w:eastAsia="Lucida Sans Unicode" w:hAnsi="Lucida Sans Unicode" w:cs="Lucida Sans Unicode"/>
          <w:color w:val="000000"/>
          <w:spacing w:val="-5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are</w:t>
      </w:r>
      <w:r>
        <w:rPr>
          <w:rFonts w:ascii="Lucida Sans Unicode" w:eastAsia="Lucida Sans Unicode" w:hAnsi="Lucida Sans Unicode" w:cs="Lucida Sans Unicode"/>
          <w:color w:val="000000"/>
          <w:spacing w:val="-7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giv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44"/>
          <w:szCs w:val="44"/>
        </w:rPr>
        <w:t>e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n</w:t>
      </w:r>
      <w:r>
        <w:rPr>
          <w:rFonts w:ascii="Lucida Sans Unicode" w:eastAsia="Lucida Sans Unicode" w:hAnsi="Lucida Sans Unicode" w:cs="Lucida Sans Unicode"/>
          <w:color w:val="000000"/>
          <w:spacing w:val="-8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permissi</w:t>
      </w:r>
      <w:r>
        <w:rPr>
          <w:rFonts w:ascii="Lucida Sans Unicode" w:eastAsia="Lucida Sans Unicode" w:hAnsi="Lucida Sans Unicode" w:cs="Lucida Sans Unicode"/>
          <w:color w:val="000000"/>
          <w:spacing w:val="-1"/>
          <w:sz w:val="44"/>
          <w:szCs w:val="44"/>
        </w:rPr>
        <w:t>o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n</w:t>
      </w:r>
      <w:r>
        <w:rPr>
          <w:rFonts w:ascii="Lucida Sans Unicode" w:eastAsia="Lucida Sans Unicode" w:hAnsi="Lucida Sans Unicode" w:cs="Lucida Sans Unicode"/>
          <w:color w:val="000000"/>
          <w:spacing w:val="-18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to act</w:t>
      </w:r>
      <w:r>
        <w:rPr>
          <w:rFonts w:ascii="Lucida Sans Unicode" w:eastAsia="Lucida Sans Unicode" w:hAnsi="Lucida Sans Unicode" w:cs="Lucida Sans Unicode"/>
          <w:color w:val="000000"/>
          <w:spacing w:val="-4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on</w:t>
      </w:r>
      <w:r>
        <w:rPr>
          <w:rFonts w:ascii="Lucida Sans Unicode" w:eastAsia="Lucida Sans Unicode" w:hAnsi="Lucida Sans Unicode" w:cs="Lucida Sans Unicode"/>
          <w:color w:val="000000"/>
          <w:spacing w:val="-5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beha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44"/>
          <w:szCs w:val="44"/>
        </w:rPr>
        <w:t>l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f</w:t>
      </w:r>
      <w:r>
        <w:rPr>
          <w:rFonts w:ascii="Lucida Sans Unicode" w:eastAsia="Lucida Sans Unicode" w:hAnsi="Lucida Sans Unicode" w:cs="Lucida Sans Unicode"/>
          <w:color w:val="000000"/>
          <w:spacing w:val="-8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of</w:t>
      </w:r>
      <w:r>
        <w:rPr>
          <w:rFonts w:ascii="Lucida Sans Unicode" w:eastAsia="Lucida Sans Unicode" w:hAnsi="Lucida Sans Unicode" w:cs="Lucida Sans Unicode"/>
          <w:color w:val="000000"/>
          <w:spacing w:val="-4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a user</w:t>
      </w:r>
      <w:r>
        <w:rPr>
          <w:rFonts w:ascii="Lucida Sans Unicode" w:eastAsia="Lucida Sans Unicode" w:hAnsi="Lucida Sans Unicode" w:cs="Lucida Sans Unicode"/>
          <w:color w:val="000000"/>
          <w:spacing w:val="-9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temporaril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44"/>
          <w:szCs w:val="44"/>
        </w:rPr>
        <w:t>y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.</w:t>
      </w:r>
    </w:p>
    <w:p w14:paraId="3085CB86" w14:textId="77777777" w:rsidR="00EF0269" w:rsidRDefault="00E875C4">
      <w:pPr>
        <w:spacing w:before="60" w:line="187" w:lineRule="auto"/>
        <w:ind w:left="1844" w:right="671" w:hanging="360"/>
        <w:rPr>
          <w:rFonts w:ascii="Lucida Sans Unicode" w:eastAsia="Lucida Sans Unicode" w:hAnsi="Lucida Sans Unicode" w:cs="Lucida Sans Unicode"/>
          <w:sz w:val="44"/>
          <w:szCs w:val="44"/>
        </w:rPr>
      </w:pPr>
      <w:r>
        <w:rPr>
          <w:rFonts w:ascii="Verdana" w:eastAsia="Verdana" w:hAnsi="Verdana" w:cs="Verdana"/>
          <w:color w:val="2CA1BE"/>
          <w:sz w:val="44"/>
          <w:szCs w:val="44"/>
        </w:rPr>
        <w:t>◦</w:t>
      </w:r>
      <w:r>
        <w:rPr>
          <w:rFonts w:ascii="Verdana" w:eastAsia="Verdana" w:hAnsi="Verdana" w:cs="Verdana"/>
          <w:color w:val="2CA1BE"/>
          <w:spacing w:val="50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Resource</w:t>
      </w:r>
      <w:r>
        <w:rPr>
          <w:rFonts w:ascii="Lucida Sans Unicode" w:eastAsia="Lucida Sans Unicode" w:hAnsi="Lucida Sans Unicode" w:cs="Lucida Sans Unicode"/>
          <w:color w:val="000000"/>
          <w:spacing w:val="-16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proxie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44"/>
          <w:szCs w:val="44"/>
        </w:rPr>
        <w:t>s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:</w:t>
      </w:r>
      <w:r>
        <w:rPr>
          <w:rFonts w:ascii="Lucida Sans Unicode" w:eastAsia="Lucida Sans Unicode" w:hAnsi="Lucida Sans Unicode" w:cs="Lucida Sans Unicode"/>
          <w:color w:val="000000"/>
          <w:spacing w:val="129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processes</w:t>
      </w:r>
      <w:r>
        <w:rPr>
          <w:rFonts w:ascii="Lucida Sans Unicode" w:eastAsia="Lucida Sans Unicode" w:hAnsi="Lucida Sans Unicode" w:cs="Lucida Sans Unicode"/>
          <w:color w:val="000000"/>
          <w:spacing w:val="-14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used</w:t>
      </w:r>
      <w:r>
        <w:rPr>
          <w:rFonts w:ascii="Lucida Sans Unicode" w:eastAsia="Lucida Sans Unicode" w:hAnsi="Lucida Sans Unicode" w:cs="Lucida Sans Unicode"/>
          <w:color w:val="000000"/>
          <w:spacing w:val="-8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to</w:t>
      </w:r>
      <w:r>
        <w:rPr>
          <w:rFonts w:ascii="Lucida Sans Unicode" w:eastAsia="Lucida Sans Unicode" w:hAnsi="Lucida Sans Unicode" w:cs="Lucida Sans Unicode"/>
          <w:color w:val="000000"/>
          <w:spacing w:val="-1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transla</w:t>
      </w:r>
      <w:r>
        <w:rPr>
          <w:rFonts w:ascii="Lucida Sans Unicode" w:eastAsia="Lucida Sans Unicode" w:hAnsi="Lucida Sans Unicode" w:cs="Lucida Sans Unicode"/>
          <w:color w:val="000000"/>
          <w:spacing w:val="-1"/>
          <w:sz w:val="44"/>
          <w:szCs w:val="44"/>
        </w:rPr>
        <w:t>t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e</w:t>
      </w:r>
      <w:r>
        <w:rPr>
          <w:rFonts w:ascii="Lucida Sans Unicode" w:eastAsia="Lucida Sans Unicode" w:hAnsi="Lucida Sans Unicode" w:cs="Lucida Sans Unicode"/>
          <w:color w:val="000000"/>
          <w:spacing w:val="-14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a remote</w:t>
      </w:r>
      <w:r>
        <w:rPr>
          <w:rFonts w:ascii="Lucida Sans Unicode" w:eastAsia="Lucida Sans Unicode" w:hAnsi="Lucida Sans Unicode" w:cs="Lucida Sans Unicode"/>
          <w:color w:val="000000"/>
          <w:spacing w:val="-12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user’s</w:t>
      </w:r>
      <w:r>
        <w:rPr>
          <w:rFonts w:ascii="Lucida Sans Unicode" w:eastAsia="Lucida Sans Unicode" w:hAnsi="Lucida Sans Unicode" w:cs="Lucida Sans Unicode"/>
          <w:color w:val="000000"/>
          <w:spacing w:val="-11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requests</w:t>
      </w:r>
      <w:r>
        <w:rPr>
          <w:rFonts w:ascii="Lucida Sans Unicode" w:eastAsia="Lucida Sans Unicode" w:hAnsi="Lucida Sans Unicode" w:cs="Lucida Sans Unicode"/>
          <w:color w:val="000000"/>
          <w:spacing w:val="-13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into</w:t>
      </w:r>
      <w:r>
        <w:rPr>
          <w:rFonts w:ascii="Lucida Sans Unicode" w:eastAsia="Lucida Sans Unicode" w:hAnsi="Lucida Sans Unicode" w:cs="Lucida Sans Unicode"/>
          <w:color w:val="000000"/>
          <w:spacing w:val="-4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opera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44"/>
          <w:szCs w:val="44"/>
        </w:rPr>
        <w:t>t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ions</w:t>
      </w:r>
      <w:r>
        <w:rPr>
          <w:rFonts w:ascii="Lucida Sans Unicode" w:eastAsia="Lucida Sans Unicode" w:hAnsi="Lucida Sans Unicode" w:cs="Lucida Sans Unicode"/>
          <w:color w:val="000000"/>
          <w:spacing w:val="-17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that</w:t>
      </w:r>
      <w:r>
        <w:rPr>
          <w:rFonts w:ascii="Lucida Sans Unicode" w:eastAsia="Lucida Sans Unicode" w:hAnsi="Lucida Sans Unicode" w:cs="Lucida Sans Unicode"/>
          <w:color w:val="000000"/>
          <w:spacing w:val="-8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do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not violate</w:t>
      </w:r>
      <w:r>
        <w:rPr>
          <w:rFonts w:ascii="Lucida Sans Unicode" w:eastAsia="Lucida Sans Unicode" w:hAnsi="Lucida Sans Unicode" w:cs="Lucida Sans Unicode"/>
          <w:color w:val="000000"/>
          <w:spacing w:val="-10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a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resourc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44"/>
          <w:szCs w:val="44"/>
        </w:rPr>
        <w:t>e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’s</w:t>
      </w:r>
      <w:r>
        <w:rPr>
          <w:rFonts w:ascii="Lucida Sans Unicode" w:eastAsia="Lucida Sans Unicode" w:hAnsi="Lucida Sans Unicode" w:cs="Lucida Sans Unicode"/>
          <w:color w:val="000000"/>
          <w:spacing w:val="-18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local</w:t>
      </w:r>
      <w:r>
        <w:rPr>
          <w:rFonts w:ascii="Lucida Sans Unicode" w:eastAsia="Lucida Sans Unicode" w:hAnsi="Lucida Sans Unicode" w:cs="Lucida Sans Unicode"/>
          <w:color w:val="000000"/>
          <w:spacing w:val="-8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secu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44"/>
          <w:szCs w:val="44"/>
        </w:rPr>
        <w:t>r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ity</w:t>
      </w:r>
      <w:r>
        <w:rPr>
          <w:rFonts w:ascii="Lucida Sans Unicode" w:eastAsia="Lucida Sans Unicode" w:hAnsi="Lucida Sans Unicode" w:cs="Lucida Sans Unicode"/>
          <w:color w:val="000000"/>
          <w:spacing w:val="-15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44"/>
          <w:szCs w:val="44"/>
        </w:rPr>
        <w:t>policy.</w:t>
      </w:r>
    </w:p>
    <w:p w14:paraId="17DDAA86" w14:textId="77777777" w:rsidR="00EF0269" w:rsidRDefault="00E875C4">
      <w:pPr>
        <w:spacing w:line="620" w:lineRule="exact"/>
        <w:ind w:left="1484"/>
        <w:rPr>
          <w:rFonts w:ascii="Lucida Sans Unicode" w:eastAsia="Lucida Sans Unicode" w:hAnsi="Lucida Sans Unicode" w:cs="Lucida Sans Unicode"/>
          <w:sz w:val="44"/>
          <w:szCs w:val="44"/>
        </w:rPr>
      </w:pPr>
      <w:r>
        <w:rPr>
          <w:rFonts w:ascii="Verdana" w:eastAsia="Verdana" w:hAnsi="Verdana" w:cs="Verdana"/>
          <w:color w:val="2CA1BE"/>
          <w:position w:val="7"/>
          <w:sz w:val="44"/>
          <w:szCs w:val="44"/>
        </w:rPr>
        <w:t>◦</w:t>
      </w:r>
      <w:r>
        <w:rPr>
          <w:rFonts w:ascii="Verdana" w:eastAsia="Verdana" w:hAnsi="Verdana" w:cs="Verdana"/>
          <w:color w:val="2CA1BE"/>
          <w:spacing w:val="50"/>
          <w:position w:val="7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7"/>
          <w:sz w:val="44"/>
          <w:szCs w:val="44"/>
        </w:rPr>
        <w:t>General</w:t>
      </w:r>
      <w:r>
        <w:rPr>
          <w:rFonts w:ascii="Lucida Sans Unicode" w:eastAsia="Lucida Sans Unicode" w:hAnsi="Lucida Sans Unicode" w:cs="Lucida Sans Unicode"/>
          <w:color w:val="000000"/>
          <w:spacing w:val="-16"/>
          <w:position w:val="7"/>
          <w:sz w:val="44"/>
          <w:szCs w:val="4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7"/>
          <w:sz w:val="44"/>
          <w:szCs w:val="44"/>
        </w:rPr>
        <w:t>proces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7"/>
          <w:sz w:val="44"/>
          <w:szCs w:val="44"/>
        </w:rPr>
        <w:t>s</w:t>
      </w:r>
      <w:r>
        <w:rPr>
          <w:rFonts w:ascii="Lucida Sans Unicode" w:eastAsia="Lucida Sans Unicode" w:hAnsi="Lucida Sans Unicode" w:cs="Lucida Sans Unicode"/>
          <w:color w:val="000000"/>
          <w:position w:val="7"/>
          <w:sz w:val="44"/>
          <w:szCs w:val="44"/>
        </w:rPr>
        <w:t>es</w:t>
      </w:r>
    </w:p>
    <w:p w14:paraId="2DE39E2A" w14:textId="77777777" w:rsidR="00EF0269" w:rsidRDefault="00E875C4">
      <w:pPr>
        <w:spacing w:line="720" w:lineRule="exact"/>
        <w:ind w:left="1037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color w:val="2CA1BE"/>
          <w:position w:val="9"/>
          <w:sz w:val="37"/>
          <w:szCs w:val="37"/>
        </w:rPr>
        <w:t xml:space="preserve"> </w:t>
      </w:r>
      <w:r>
        <w:rPr>
          <w:color w:val="2CA1BE"/>
          <w:spacing w:val="28"/>
          <w:position w:val="9"/>
          <w:sz w:val="37"/>
          <w:szCs w:val="37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>The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9"/>
          <w:sz w:val="54"/>
          <w:szCs w:val="54"/>
        </w:rPr>
        <w:t xml:space="preserve"> </w:t>
      </w:r>
      <w:proofErr w:type="spellStart"/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>gl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9"/>
          <w:sz w:val="54"/>
          <w:szCs w:val="54"/>
        </w:rPr>
        <w:t>o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>bus</w:t>
      </w:r>
      <w:proofErr w:type="spellEnd"/>
      <w:r>
        <w:rPr>
          <w:rFonts w:ascii="Lucida Sans Unicode" w:eastAsia="Lucida Sans Unicode" w:hAnsi="Lucida Sans Unicode" w:cs="Lucida Sans Unicode"/>
          <w:color w:val="000000"/>
          <w:spacing w:val="2"/>
          <w:position w:val="9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>securi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9"/>
          <w:sz w:val="54"/>
          <w:szCs w:val="54"/>
        </w:rPr>
        <w:t>t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>y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9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>ar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9"/>
          <w:sz w:val="54"/>
          <w:szCs w:val="54"/>
        </w:rPr>
        <w:t>c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>hite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9"/>
          <w:sz w:val="54"/>
          <w:szCs w:val="54"/>
        </w:rPr>
        <w:t>c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>ture</w:t>
      </w:r>
      <w:r>
        <w:rPr>
          <w:rFonts w:ascii="Lucida Sans Unicode" w:eastAsia="Lucida Sans Unicode" w:hAnsi="Lucida Sans Unicode" w:cs="Lucida Sans Unicode"/>
          <w:color w:val="000000"/>
          <w:spacing w:val="-3"/>
          <w:position w:val="9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>defines</w:t>
      </w:r>
      <w:r>
        <w:rPr>
          <w:rFonts w:ascii="Lucida Sans Unicode" w:eastAsia="Lucida Sans Unicode" w:hAnsi="Lucida Sans Unicode" w:cs="Lucida Sans Unicode"/>
          <w:color w:val="000000"/>
          <w:spacing w:val="-5"/>
          <w:position w:val="9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9"/>
          <w:sz w:val="54"/>
          <w:szCs w:val="54"/>
        </w:rPr>
        <w:t>four</w:t>
      </w:r>
    </w:p>
    <w:p w14:paraId="10376FAD" w14:textId="77777777" w:rsidR="00EF0269" w:rsidRDefault="00E875C4">
      <w:pPr>
        <w:spacing w:line="640" w:lineRule="exact"/>
        <w:ind w:left="1440"/>
        <w:rPr>
          <w:rFonts w:ascii="Lucida Sans Unicode" w:eastAsia="Lucida Sans Unicode" w:hAnsi="Lucida Sans Unicode" w:cs="Lucida Sans Unicode"/>
          <w:sz w:val="54"/>
          <w:szCs w:val="54"/>
        </w:rPr>
        <w:sectPr w:rsidR="00EF0269">
          <w:pgSz w:w="14400" w:h="10800" w:orient="landscape"/>
          <w:pgMar w:top="800" w:right="960" w:bottom="280" w:left="0" w:header="0" w:footer="1490" w:gutter="0"/>
          <w:cols w:space="720"/>
        </w:sectPr>
      </w:pP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dif</w:t>
      </w:r>
      <w:r>
        <w:rPr>
          <w:rFonts w:ascii="Lucida Sans Unicode" w:eastAsia="Lucida Sans Unicode" w:hAnsi="Lucida Sans Unicode" w:cs="Lucida Sans Unicode"/>
          <w:spacing w:val="2"/>
          <w:position w:val="11"/>
          <w:sz w:val="54"/>
          <w:szCs w:val="54"/>
        </w:rPr>
        <w:t>f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er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nt</w:t>
      </w:r>
      <w:r>
        <w:rPr>
          <w:rFonts w:ascii="Lucida Sans Unicode" w:eastAsia="Lucida Sans Unicode" w:hAnsi="Lucida Sans Unicode" w:cs="Lucida Sans Unicode"/>
          <w:spacing w:val="-7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protocols,</w:t>
      </w:r>
    </w:p>
    <w:p w14:paraId="39C3FF16" w14:textId="77777777" w:rsidR="00EF0269" w:rsidRDefault="00EF0269">
      <w:pPr>
        <w:spacing w:before="7" w:line="100" w:lineRule="exact"/>
        <w:rPr>
          <w:sz w:val="10"/>
          <w:szCs w:val="10"/>
        </w:rPr>
      </w:pPr>
    </w:p>
    <w:p w14:paraId="2F1DD485" w14:textId="77777777" w:rsidR="00EF0269" w:rsidRDefault="005109EB">
      <w:pPr>
        <w:ind w:left="1310"/>
      </w:pPr>
      <w:r>
        <w:pict w14:anchorId="5DFEDADC">
          <v:shape id="_x0000_i1050" type="#_x0000_t75" style="width:590.25pt;height:72.75pt">
            <v:imagedata r:id="rId46" o:title=""/>
          </v:shape>
        </w:pict>
      </w:r>
    </w:p>
    <w:p w14:paraId="266ED0E1" w14:textId="77777777" w:rsidR="00EF0269" w:rsidRDefault="00EF0269">
      <w:pPr>
        <w:spacing w:before="6" w:line="160" w:lineRule="exact"/>
        <w:rPr>
          <w:sz w:val="16"/>
          <w:szCs w:val="16"/>
        </w:rPr>
      </w:pPr>
    </w:p>
    <w:p w14:paraId="0450040F" w14:textId="77777777" w:rsidR="00EF0269" w:rsidRDefault="00EF0269">
      <w:pPr>
        <w:spacing w:line="200" w:lineRule="exact"/>
      </w:pPr>
    </w:p>
    <w:p w14:paraId="0CB86F65" w14:textId="77777777" w:rsidR="00EF0269" w:rsidRDefault="00E875C4">
      <w:pPr>
        <w:spacing w:line="680" w:lineRule="exact"/>
        <w:ind w:left="1037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color w:val="2CA1BE"/>
          <w:position w:val="10"/>
          <w:sz w:val="37"/>
          <w:szCs w:val="37"/>
        </w:rPr>
        <w:t xml:space="preserve"> </w:t>
      </w:r>
      <w:r>
        <w:rPr>
          <w:color w:val="2CA1BE"/>
          <w:spacing w:val="28"/>
          <w:position w:val="10"/>
          <w:sz w:val="37"/>
          <w:szCs w:val="37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in</w:t>
      </w:r>
      <w:r>
        <w:rPr>
          <w:rFonts w:ascii="Lucida Sans Unicode" w:eastAsia="Lucida Sans Unicode" w:hAnsi="Lucida Sans Unicode" w:cs="Lucida Sans Unicode"/>
          <w:color w:val="000000"/>
          <w:spacing w:val="22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order</w:t>
      </w:r>
      <w:r>
        <w:rPr>
          <w:rFonts w:ascii="Lucida Sans Unicode" w:eastAsia="Lucida Sans Unicode" w:hAnsi="Lucida Sans Unicode" w:cs="Lucida Sans Unicode"/>
          <w:color w:val="000000"/>
          <w:spacing w:val="17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-1"/>
          <w:position w:val="10"/>
          <w:sz w:val="54"/>
          <w:szCs w:val="54"/>
        </w:rPr>
        <w:t>t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o</w:t>
      </w:r>
      <w:r>
        <w:rPr>
          <w:rFonts w:ascii="Lucida Sans Unicode" w:eastAsia="Lucida Sans Unicode" w:hAnsi="Lucida Sans Unicode" w:cs="Lucida Sans Unicode"/>
          <w:color w:val="000000"/>
          <w:spacing w:val="21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let</w:t>
      </w:r>
      <w:r>
        <w:rPr>
          <w:rFonts w:ascii="Lucida Sans Unicode" w:eastAsia="Lucida Sans Unicode" w:hAnsi="Lucida Sans Unicode" w:cs="Lucida Sans Unicode"/>
          <w:color w:val="000000"/>
          <w:spacing w:val="22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the</w:t>
      </w:r>
      <w:r>
        <w:rPr>
          <w:rFonts w:ascii="Lucida Sans Unicode" w:eastAsia="Lucida Sans Unicode" w:hAnsi="Lucida Sans Unicode" w:cs="Lucida Sans Unicode"/>
          <w:color w:val="000000"/>
          <w:spacing w:val="20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user</w:t>
      </w:r>
      <w:r>
        <w:rPr>
          <w:rFonts w:ascii="Lucida Sans Unicode" w:eastAsia="Lucida Sans Unicode" w:hAnsi="Lucida Sans Unicode" w:cs="Lucida Sans Unicode"/>
          <w:color w:val="000000"/>
          <w:spacing w:val="21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pr</w:t>
      </w:r>
      <w:r>
        <w:rPr>
          <w:rFonts w:ascii="Lucida Sans Unicode" w:eastAsia="Lucida Sans Unicode" w:hAnsi="Lucida Sans Unicode" w:cs="Lucida Sans Unicode"/>
          <w:color w:val="000000"/>
          <w:spacing w:val="-3"/>
          <w:position w:val="10"/>
          <w:sz w:val="54"/>
          <w:szCs w:val="54"/>
        </w:rPr>
        <w:t>o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xy</w:t>
      </w:r>
      <w:r>
        <w:rPr>
          <w:rFonts w:ascii="Lucida Sans Unicode" w:eastAsia="Lucida Sans Unicode" w:hAnsi="Lucida Sans Unicode" w:cs="Lucida Sans Unicode"/>
          <w:color w:val="000000"/>
          <w:spacing w:val="22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act</w:t>
      </w:r>
      <w:r>
        <w:rPr>
          <w:rFonts w:ascii="Lucida Sans Unicode" w:eastAsia="Lucida Sans Unicode" w:hAnsi="Lucida Sans Unicode" w:cs="Lucida Sans Unicode"/>
          <w:color w:val="000000"/>
          <w:spacing w:val="20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-1"/>
          <w:position w:val="10"/>
          <w:sz w:val="54"/>
          <w:szCs w:val="54"/>
        </w:rPr>
        <w:t>o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n</w:t>
      </w:r>
      <w:r>
        <w:rPr>
          <w:rFonts w:ascii="Lucida Sans Unicode" w:eastAsia="Lucida Sans Unicode" w:hAnsi="Lucida Sans Unicode" w:cs="Lucida Sans Unicode"/>
          <w:color w:val="000000"/>
          <w:spacing w:val="24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beha</w:t>
      </w:r>
      <w:r>
        <w:rPr>
          <w:rFonts w:ascii="Lucida Sans Unicode" w:eastAsia="Lucida Sans Unicode" w:hAnsi="Lucida Sans Unicode" w:cs="Lucida Sans Unicode"/>
          <w:color w:val="000000"/>
          <w:spacing w:val="-3"/>
          <w:position w:val="10"/>
          <w:sz w:val="54"/>
          <w:szCs w:val="54"/>
        </w:rPr>
        <w:t>l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f</w:t>
      </w:r>
      <w:r>
        <w:rPr>
          <w:rFonts w:ascii="Lucida Sans Unicode" w:eastAsia="Lucida Sans Unicode" w:hAnsi="Lucida Sans Unicode" w:cs="Lucida Sans Unicode"/>
          <w:color w:val="000000"/>
          <w:spacing w:val="22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-1"/>
          <w:position w:val="10"/>
          <w:sz w:val="54"/>
          <w:szCs w:val="54"/>
        </w:rPr>
        <w:t>of</w:t>
      </w:r>
    </w:p>
    <w:p w14:paraId="1A963529" w14:textId="77777777" w:rsidR="00EF0269" w:rsidRDefault="00E875C4">
      <w:pPr>
        <w:spacing w:line="640" w:lineRule="exact"/>
        <w:ind w:left="1440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its  </w:t>
      </w:r>
      <w:r>
        <w:rPr>
          <w:rFonts w:ascii="Lucida Sans Unicode" w:eastAsia="Lucida Sans Unicode" w:hAnsi="Lucida Sans Unicode" w:cs="Lucida Sans Unicode"/>
          <w:spacing w:val="43"/>
          <w:position w:val="11"/>
          <w:sz w:val="54"/>
          <w:szCs w:val="54"/>
        </w:rPr>
        <w:t xml:space="preserve"> </w:t>
      </w:r>
      <w:proofErr w:type="gramStart"/>
      <w:r>
        <w:rPr>
          <w:rFonts w:ascii="Lucida Sans Unicode" w:eastAsia="Lucida Sans Unicode" w:hAnsi="Lucida Sans Unicode" w:cs="Lucida Sans Unicode"/>
          <w:spacing w:val="-1"/>
          <w:position w:val="11"/>
          <w:sz w:val="54"/>
          <w:szCs w:val="54"/>
        </w:rPr>
        <w:t>u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se</w:t>
      </w:r>
      <w:r>
        <w:rPr>
          <w:rFonts w:ascii="Lucida Sans Unicode" w:eastAsia="Lucida Sans Unicode" w:hAnsi="Lucida Sans Unicode" w:cs="Lucida Sans Unicode"/>
          <w:spacing w:val="-3"/>
          <w:position w:val="11"/>
          <w:sz w:val="54"/>
          <w:szCs w:val="54"/>
        </w:rPr>
        <w:t>r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,  </w:t>
      </w:r>
      <w:r>
        <w:rPr>
          <w:rFonts w:ascii="Lucida Sans Unicode" w:eastAsia="Lucida Sans Unicode" w:hAnsi="Lucida Sans Unicode" w:cs="Lucida Sans Unicode"/>
          <w:spacing w:val="43"/>
          <w:position w:val="11"/>
          <w:sz w:val="54"/>
          <w:szCs w:val="54"/>
        </w:rPr>
        <w:t xml:space="preserve"> </w:t>
      </w:r>
      <w:proofErr w:type="gramEnd"/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the  </w:t>
      </w:r>
      <w:r>
        <w:rPr>
          <w:rFonts w:ascii="Lucida Sans Unicode" w:eastAsia="Lucida Sans Unicode" w:hAnsi="Lucida Sans Unicode" w:cs="Lucida Sans Unicode"/>
          <w:spacing w:val="40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spacing w:val="-1"/>
          <w:position w:val="11"/>
          <w:sz w:val="54"/>
          <w:szCs w:val="54"/>
        </w:rPr>
        <w:t>u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ser  </w:t>
      </w:r>
      <w:r>
        <w:rPr>
          <w:rFonts w:ascii="Lucida Sans Unicode" w:eastAsia="Lucida Sans Unicode" w:hAnsi="Lucida Sans Unicode" w:cs="Lucida Sans Unicode"/>
          <w:spacing w:val="42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gi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>v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es  </w:t>
      </w:r>
      <w:r>
        <w:rPr>
          <w:rFonts w:ascii="Lucida Sans Unicode" w:eastAsia="Lucida Sans Unicode" w:hAnsi="Lucida Sans Unicode" w:cs="Lucida Sans Unicode"/>
          <w:spacing w:val="43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the  </w:t>
      </w:r>
      <w:r>
        <w:rPr>
          <w:rFonts w:ascii="Lucida Sans Unicode" w:eastAsia="Lucida Sans Unicode" w:hAnsi="Lucida Sans Unicode" w:cs="Lucida Sans Unicode"/>
          <w:spacing w:val="37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proxy  </w:t>
      </w:r>
      <w:r>
        <w:rPr>
          <w:rFonts w:ascii="Lucida Sans Unicode" w:eastAsia="Lucida Sans Unicode" w:hAnsi="Lucida Sans Unicode" w:cs="Lucida Sans Unicode"/>
          <w:spacing w:val="42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spacing w:val="-3"/>
          <w:position w:val="11"/>
          <w:sz w:val="54"/>
          <w:szCs w:val="54"/>
        </w:rPr>
        <w:t>an</w:t>
      </w:r>
    </w:p>
    <w:p w14:paraId="0F82139B" w14:textId="77777777" w:rsidR="00EF0269" w:rsidRDefault="00E875C4">
      <w:pPr>
        <w:spacing w:line="640" w:lineRule="exact"/>
        <w:ind w:left="1440"/>
        <w:rPr>
          <w:rFonts w:ascii="Lucida Sans Unicode" w:eastAsia="Lucida Sans Unicode" w:hAnsi="Lucida Sans Unicode" w:cs="Lucida Sans Unicode"/>
          <w:sz w:val="54"/>
          <w:szCs w:val="54"/>
        </w:rPr>
        <w:sectPr w:rsidR="00EF0269">
          <w:footerReference w:type="default" r:id="rId47"/>
          <w:pgSz w:w="14400" w:h="10800" w:orient="landscape"/>
          <w:pgMar w:top="500" w:right="760" w:bottom="280" w:left="0" w:header="0" w:footer="1490" w:gutter="0"/>
          <w:cols w:space="720"/>
        </w:sectPr>
      </w:pP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ap</w:t>
      </w:r>
      <w:r>
        <w:rPr>
          <w:rFonts w:ascii="Lucida Sans Unicode" w:eastAsia="Lucida Sans Unicode" w:hAnsi="Lucida Sans Unicode" w:cs="Lucida Sans Unicode"/>
          <w:spacing w:val="1"/>
          <w:position w:val="11"/>
          <w:sz w:val="54"/>
          <w:szCs w:val="54"/>
        </w:rPr>
        <w:t>p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ropriate</w:t>
      </w:r>
      <w:r>
        <w:rPr>
          <w:rFonts w:ascii="Lucida Sans Unicode" w:eastAsia="Lucida Sans Unicode" w:hAnsi="Lucida Sans Unicode" w:cs="Lucida Sans Unicode"/>
          <w:spacing w:val="-3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set</w:t>
      </w:r>
      <w:r>
        <w:rPr>
          <w:rFonts w:ascii="Lucida Sans Unicode" w:eastAsia="Lucida Sans Unicode" w:hAnsi="Lucida Sans Unicode" w:cs="Lucida Sans Unicode"/>
          <w:spacing w:val="-3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of credentials</w:t>
      </w:r>
    </w:p>
    <w:p w14:paraId="0C36CD25" w14:textId="77777777" w:rsidR="00EF0269" w:rsidRDefault="005109EB">
      <w:pPr>
        <w:spacing w:before="98"/>
        <w:ind w:left="893"/>
      </w:pPr>
      <w:r>
        <w:lastRenderedPageBreak/>
        <w:pict w14:anchorId="151F1C44">
          <v:shape id="_x0000_i1051" type="#_x0000_t75" style="width:605.25pt;height:71.25pt">
            <v:imagedata r:id="rId48" o:title=""/>
          </v:shape>
        </w:pict>
      </w:r>
    </w:p>
    <w:p w14:paraId="2D68C1E2" w14:textId="77777777" w:rsidR="00EF0269" w:rsidRDefault="00EF0269">
      <w:pPr>
        <w:spacing w:before="7" w:line="180" w:lineRule="exact"/>
        <w:rPr>
          <w:sz w:val="19"/>
          <w:szCs w:val="19"/>
        </w:rPr>
      </w:pPr>
    </w:p>
    <w:p w14:paraId="26E2D2D8" w14:textId="77777777" w:rsidR="00EF0269" w:rsidRDefault="00EF0269">
      <w:pPr>
        <w:spacing w:line="200" w:lineRule="exact"/>
      </w:pPr>
    </w:p>
    <w:p w14:paraId="66BF76D7" w14:textId="77777777" w:rsidR="00EF0269" w:rsidRDefault="00E875C4">
      <w:pPr>
        <w:spacing w:line="680" w:lineRule="exact"/>
        <w:ind w:left="1037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color w:val="2CA1BE"/>
          <w:position w:val="10"/>
          <w:sz w:val="37"/>
          <w:szCs w:val="37"/>
        </w:rPr>
        <w:t xml:space="preserve"> </w:t>
      </w:r>
      <w:r>
        <w:rPr>
          <w:color w:val="2CA1BE"/>
          <w:spacing w:val="28"/>
          <w:position w:val="10"/>
          <w:sz w:val="37"/>
          <w:szCs w:val="37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the</w:t>
      </w:r>
      <w:r>
        <w:rPr>
          <w:rFonts w:ascii="Lucida Sans Unicode" w:eastAsia="Lucida Sans Unicode" w:hAnsi="Lucida Sans Unicode" w:cs="Lucida Sans Unicode"/>
          <w:color w:val="000000"/>
          <w:spacing w:val="13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protocol</w:t>
      </w:r>
      <w:r>
        <w:rPr>
          <w:rFonts w:ascii="Lucida Sans Unicode" w:eastAsia="Lucida Sans Unicode" w:hAnsi="Lucida Sans Unicode" w:cs="Lucida Sans Unicode"/>
          <w:color w:val="000000"/>
          <w:spacing w:val="13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te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10"/>
          <w:sz w:val="54"/>
          <w:szCs w:val="54"/>
        </w:rPr>
        <w:t>l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ls</w:t>
      </w:r>
      <w:r>
        <w:rPr>
          <w:rFonts w:ascii="Lucida Sans Unicode" w:eastAsia="Lucida Sans Unicode" w:hAnsi="Lucida Sans Unicode" w:cs="Lucida Sans Unicode"/>
          <w:color w:val="000000"/>
          <w:spacing w:val="14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color w:val="000000"/>
          <w:spacing w:val="13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resource</w:t>
      </w:r>
      <w:r>
        <w:rPr>
          <w:rFonts w:ascii="Lucida Sans Unicode" w:eastAsia="Lucida Sans Unicode" w:hAnsi="Lucida Sans Unicode" w:cs="Lucida Sans Unicode"/>
          <w:color w:val="000000"/>
          <w:spacing w:val="11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proxy</w:t>
      </w:r>
      <w:r>
        <w:rPr>
          <w:rFonts w:ascii="Lucida Sans Unicode" w:eastAsia="Lucida Sans Unicode" w:hAnsi="Lucida Sans Unicode" w:cs="Lucida Sans Unicode"/>
          <w:color w:val="000000"/>
          <w:spacing w:val="15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-1"/>
          <w:position w:val="10"/>
          <w:sz w:val="54"/>
          <w:szCs w:val="54"/>
        </w:rPr>
        <w:t>t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o</w:t>
      </w:r>
      <w:r>
        <w:rPr>
          <w:rFonts w:ascii="Lucida Sans Unicode" w:eastAsia="Lucida Sans Unicode" w:hAnsi="Lucida Sans Unicode" w:cs="Lucida Sans Unicode"/>
          <w:color w:val="000000"/>
          <w:spacing w:val="13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cr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10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ate</w:t>
      </w:r>
      <w:r>
        <w:rPr>
          <w:rFonts w:ascii="Lucida Sans Unicode" w:eastAsia="Lucida Sans Unicode" w:hAnsi="Lucida Sans Unicode" w:cs="Lucida Sans Unicode"/>
          <w:color w:val="000000"/>
          <w:spacing w:val="17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a</w:t>
      </w:r>
    </w:p>
    <w:p w14:paraId="5A3F1628" w14:textId="77777777" w:rsidR="00EF0269" w:rsidRDefault="00E875C4">
      <w:pPr>
        <w:spacing w:line="640" w:lineRule="exact"/>
        <w:ind w:left="1440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process</w:t>
      </w:r>
      <w:r>
        <w:rPr>
          <w:rFonts w:ascii="Lucida Sans Unicode" w:eastAsia="Lucida Sans Unicode" w:hAnsi="Lucida Sans Unicode" w:cs="Lucida Sans Unicode"/>
          <w:spacing w:val="142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in</w:t>
      </w:r>
      <w:r>
        <w:rPr>
          <w:rFonts w:ascii="Lucida Sans Unicode" w:eastAsia="Lucida Sans Unicode" w:hAnsi="Lucida Sans Unicode" w:cs="Lucida Sans Unicode"/>
          <w:spacing w:val="143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the</w:t>
      </w:r>
      <w:r>
        <w:rPr>
          <w:rFonts w:ascii="Lucida Sans Unicode" w:eastAsia="Lucida Sans Unicode" w:hAnsi="Lucida Sans Unicode" w:cs="Lucida Sans Unicode"/>
          <w:spacing w:val="141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spacing w:val="-3"/>
          <w:position w:val="11"/>
          <w:sz w:val="54"/>
          <w:szCs w:val="54"/>
        </w:rPr>
        <w:t>r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emo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>t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spacing w:val="141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spacing w:val="3"/>
          <w:position w:val="11"/>
          <w:sz w:val="54"/>
          <w:szCs w:val="54"/>
        </w:rPr>
        <w:t>d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omain</w:t>
      </w:r>
      <w:r>
        <w:rPr>
          <w:rFonts w:ascii="Lucida Sans Unicode" w:eastAsia="Lucida Sans Unicode" w:hAnsi="Lucida Sans Unicode" w:cs="Lucida Sans Unicode"/>
          <w:spacing w:val="142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>f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ter</w:t>
      </w:r>
      <w:r>
        <w:rPr>
          <w:rFonts w:ascii="Lucida Sans Unicode" w:eastAsia="Lucida Sans Unicode" w:hAnsi="Lucida Sans Unicode" w:cs="Lucida Sans Unicode"/>
          <w:spacing w:val="140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mutual</w:t>
      </w:r>
    </w:p>
    <w:p w14:paraId="4141E6A1" w14:textId="77777777" w:rsidR="00EF0269" w:rsidRDefault="00E875C4">
      <w:pPr>
        <w:spacing w:line="560" w:lineRule="exact"/>
        <w:ind w:left="1440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rFonts w:ascii="Lucida Sans Unicode" w:eastAsia="Lucida Sans Unicode" w:hAnsi="Lucida Sans Unicode" w:cs="Lucida Sans Unicode"/>
          <w:position w:val="4"/>
          <w:sz w:val="54"/>
          <w:szCs w:val="54"/>
        </w:rPr>
        <w:t>authenticati</w:t>
      </w:r>
      <w:r>
        <w:rPr>
          <w:rFonts w:ascii="Lucida Sans Unicode" w:eastAsia="Lucida Sans Unicode" w:hAnsi="Lucida Sans Unicode" w:cs="Lucida Sans Unicode"/>
          <w:spacing w:val="-2"/>
          <w:position w:val="4"/>
          <w:sz w:val="54"/>
          <w:szCs w:val="54"/>
        </w:rPr>
        <w:t>o</w:t>
      </w:r>
      <w:r>
        <w:rPr>
          <w:rFonts w:ascii="Lucida Sans Unicode" w:eastAsia="Lucida Sans Unicode" w:hAnsi="Lucida Sans Unicode" w:cs="Lucida Sans Unicode"/>
          <w:position w:val="4"/>
          <w:sz w:val="54"/>
          <w:szCs w:val="54"/>
        </w:rPr>
        <w:t>n has taken</w:t>
      </w:r>
      <w:r>
        <w:rPr>
          <w:rFonts w:ascii="Lucida Sans Unicode" w:eastAsia="Lucida Sans Unicode" w:hAnsi="Lucida Sans Unicode" w:cs="Lucida Sans Unicode"/>
          <w:spacing w:val="-2"/>
          <w:position w:val="4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4"/>
          <w:sz w:val="54"/>
          <w:szCs w:val="54"/>
        </w:rPr>
        <w:t>plac</w:t>
      </w:r>
      <w:r>
        <w:rPr>
          <w:rFonts w:ascii="Lucida Sans Unicode" w:eastAsia="Lucida Sans Unicode" w:hAnsi="Lucida Sans Unicode" w:cs="Lucida Sans Unicode"/>
          <w:spacing w:val="-1"/>
          <w:position w:val="4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position w:val="4"/>
          <w:sz w:val="54"/>
          <w:szCs w:val="54"/>
        </w:rPr>
        <w:t>.</w:t>
      </w:r>
    </w:p>
    <w:p w14:paraId="1839901F" w14:textId="77777777" w:rsidR="00EF0269" w:rsidRDefault="00EF0269">
      <w:pPr>
        <w:spacing w:before="7" w:line="80" w:lineRule="exact"/>
        <w:rPr>
          <w:sz w:val="8"/>
          <w:szCs w:val="8"/>
        </w:rPr>
      </w:pPr>
    </w:p>
    <w:tbl>
      <w:tblPr>
        <w:tblW w:w="0" w:type="auto"/>
        <w:tblInd w:w="9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57"/>
        <w:gridCol w:w="3426"/>
        <w:gridCol w:w="3587"/>
        <w:gridCol w:w="1211"/>
      </w:tblGrid>
      <w:tr w:rsidR="00EF0269" w14:paraId="5FA952CD" w14:textId="77777777">
        <w:trPr>
          <w:trHeight w:hRule="exact" w:val="694"/>
        </w:trPr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</w:tcPr>
          <w:p w14:paraId="735AC2BC" w14:textId="77777777" w:rsidR="00EF0269" w:rsidRDefault="00E875C4">
            <w:pPr>
              <w:spacing w:line="680" w:lineRule="exact"/>
              <w:ind w:left="40"/>
              <w:rPr>
                <w:rFonts w:ascii="Lucida Sans Unicode" w:eastAsia="Lucida Sans Unicode" w:hAnsi="Lucida Sans Unicode" w:cs="Lucida Sans Unicode"/>
                <w:sz w:val="54"/>
                <w:szCs w:val="54"/>
              </w:rPr>
            </w:pPr>
            <w:r>
              <w:rPr>
                <w:color w:val="2CA1BE"/>
                <w:position w:val="7"/>
                <w:sz w:val="37"/>
                <w:szCs w:val="37"/>
              </w:rPr>
              <w:t xml:space="preserve"> </w:t>
            </w:r>
            <w:r>
              <w:rPr>
                <w:color w:val="2CA1BE"/>
                <w:spacing w:val="28"/>
                <w:position w:val="7"/>
                <w:sz w:val="37"/>
                <w:szCs w:val="37"/>
              </w:rPr>
              <w:t xml:space="preserve"> </w:t>
            </w:r>
            <w:r>
              <w:rPr>
                <w:rFonts w:ascii="Lucida Sans Unicode" w:eastAsia="Lucida Sans Unicode" w:hAnsi="Lucida Sans Unicode" w:cs="Lucida Sans Unicode"/>
                <w:color w:val="000000"/>
                <w:position w:val="7"/>
                <w:sz w:val="54"/>
                <w:szCs w:val="54"/>
              </w:rPr>
              <w:t xml:space="preserve">That  </w:t>
            </w:r>
            <w:r>
              <w:rPr>
                <w:rFonts w:ascii="Lucida Sans Unicode" w:eastAsia="Lucida Sans Unicode" w:hAnsi="Lucida Sans Unicode" w:cs="Lucida Sans Unicode"/>
                <w:color w:val="000000"/>
                <w:spacing w:val="112"/>
                <w:position w:val="7"/>
                <w:sz w:val="54"/>
                <w:szCs w:val="54"/>
              </w:rPr>
              <w:t xml:space="preserve"> </w:t>
            </w:r>
            <w:r>
              <w:rPr>
                <w:rFonts w:ascii="Lucida Sans Unicode" w:eastAsia="Lucida Sans Unicode" w:hAnsi="Lucida Sans Unicode" w:cs="Lucida Sans Unicode"/>
                <w:color w:val="000000"/>
                <w:position w:val="7"/>
                <w:sz w:val="54"/>
                <w:szCs w:val="54"/>
              </w:rPr>
              <w:t>pr</w:t>
            </w:r>
            <w:r>
              <w:rPr>
                <w:rFonts w:ascii="Lucida Sans Unicode" w:eastAsia="Lucida Sans Unicode" w:hAnsi="Lucida Sans Unicode" w:cs="Lucida Sans Unicode"/>
                <w:color w:val="000000"/>
                <w:spacing w:val="-2"/>
                <w:position w:val="7"/>
                <w:sz w:val="54"/>
                <w:szCs w:val="54"/>
              </w:rPr>
              <w:t>o</w:t>
            </w:r>
            <w:r>
              <w:rPr>
                <w:rFonts w:ascii="Lucida Sans Unicode" w:eastAsia="Lucida Sans Unicode" w:hAnsi="Lucida Sans Unicode" w:cs="Lucida Sans Unicode"/>
                <w:color w:val="000000"/>
                <w:position w:val="7"/>
                <w:sz w:val="54"/>
                <w:szCs w:val="54"/>
              </w:rPr>
              <w:t>cess</w:t>
            </w:r>
          </w:p>
        </w:tc>
        <w:tc>
          <w:tcPr>
            <w:tcW w:w="3426" w:type="dxa"/>
            <w:tcBorders>
              <w:top w:val="nil"/>
              <w:left w:val="nil"/>
              <w:bottom w:val="nil"/>
              <w:right w:val="nil"/>
            </w:tcBorders>
          </w:tcPr>
          <w:p w14:paraId="7BED9F74" w14:textId="77777777" w:rsidR="00EF0269" w:rsidRDefault="00E875C4">
            <w:pPr>
              <w:spacing w:line="680" w:lineRule="exact"/>
              <w:ind w:left="529"/>
              <w:rPr>
                <w:rFonts w:ascii="Lucida Sans Unicode" w:eastAsia="Lucida Sans Unicode" w:hAnsi="Lucida Sans Unicode" w:cs="Lucida Sans Unicode"/>
                <w:sz w:val="54"/>
                <w:szCs w:val="54"/>
              </w:rPr>
            </w:pPr>
            <w:r>
              <w:rPr>
                <w:rFonts w:ascii="Lucida Sans Unicode" w:eastAsia="Lucida Sans Unicode" w:hAnsi="Lucida Sans Unicode" w:cs="Lucida Sans Unicode"/>
                <w:spacing w:val="-3"/>
                <w:position w:val="7"/>
                <w:sz w:val="54"/>
                <w:szCs w:val="54"/>
              </w:rPr>
              <w:t>r</w:t>
            </w:r>
            <w:r>
              <w:rPr>
                <w:rFonts w:ascii="Lucida Sans Unicode" w:eastAsia="Lucida Sans Unicode" w:hAnsi="Lucida Sans Unicode" w:cs="Lucida Sans Unicode"/>
                <w:position w:val="7"/>
                <w:sz w:val="54"/>
                <w:szCs w:val="54"/>
              </w:rPr>
              <w:t>epres</w:t>
            </w:r>
            <w:r>
              <w:rPr>
                <w:rFonts w:ascii="Lucida Sans Unicode" w:eastAsia="Lucida Sans Unicode" w:hAnsi="Lucida Sans Unicode" w:cs="Lucida Sans Unicode"/>
                <w:spacing w:val="-4"/>
                <w:position w:val="7"/>
                <w:sz w:val="54"/>
                <w:szCs w:val="54"/>
              </w:rPr>
              <w:t>e</w:t>
            </w:r>
            <w:r>
              <w:rPr>
                <w:rFonts w:ascii="Lucida Sans Unicode" w:eastAsia="Lucida Sans Unicode" w:hAnsi="Lucida Sans Unicode" w:cs="Lucida Sans Unicode"/>
                <w:position w:val="7"/>
                <w:sz w:val="54"/>
                <w:szCs w:val="54"/>
              </w:rPr>
              <w:t>nts</w:t>
            </w:r>
          </w:p>
        </w:tc>
        <w:tc>
          <w:tcPr>
            <w:tcW w:w="3587" w:type="dxa"/>
            <w:tcBorders>
              <w:top w:val="nil"/>
              <w:left w:val="nil"/>
              <w:bottom w:val="nil"/>
              <w:right w:val="nil"/>
            </w:tcBorders>
          </w:tcPr>
          <w:p w14:paraId="660B1A67" w14:textId="77777777" w:rsidR="00EF0269" w:rsidRDefault="00E875C4">
            <w:pPr>
              <w:spacing w:line="680" w:lineRule="exact"/>
              <w:ind w:left="495"/>
              <w:rPr>
                <w:rFonts w:ascii="Lucida Sans Unicode" w:eastAsia="Lucida Sans Unicode" w:hAnsi="Lucida Sans Unicode" w:cs="Lucida Sans Unicode"/>
                <w:sz w:val="54"/>
                <w:szCs w:val="54"/>
              </w:rPr>
            </w:pPr>
            <w:r>
              <w:rPr>
                <w:rFonts w:ascii="Lucida Sans Unicode" w:eastAsia="Lucida Sans Unicode" w:hAnsi="Lucida Sans Unicode" w:cs="Lucida Sans Unicode"/>
                <w:position w:val="7"/>
                <w:sz w:val="54"/>
                <w:szCs w:val="54"/>
              </w:rPr>
              <w:t xml:space="preserve">the  </w:t>
            </w:r>
            <w:r>
              <w:rPr>
                <w:rFonts w:ascii="Lucida Sans Unicode" w:eastAsia="Lucida Sans Unicode" w:hAnsi="Lucida Sans Unicode" w:cs="Lucida Sans Unicode"/>
                <w:spacing w:val="110"/>
                <w:position w:val="7"/>
                <w:sz w:val="54"/>
                <w:szCs w:val="54"/>
              </w:rPr>
              <w:t xml:space="preserve"> </w:t>
            </w:r>
            <w:r>
              <w:rPr>
                <w:rFonts w:ascii="Lucida Sans Unicode" w:eastAsia="Lucida Sans Unicode" w:hAnsi="Lucida Sans Unicode" w:cs="Lucida Sans Unicode"/>
                <w:position w:val="7"/>
                <w:sz w:val="54"/>
                <w:szCs w:val="54"/>
              </w:rPr>
              <w:t>user,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</w:tcPr>
          <w:p w14:paraId="5300C599" w14:textId="77777777" w:rsidR="00EF0269" w:rsidRDefault="00E875C4">
            <w:pPr>
              <w:spacing w:line="680" w:lineRule="exact"/>
              <w:ind w:left="294" w:right="-61"/>
              <w:rPr>
                <w:rFonts w:ascii="Lucida Sans Unicode" w:eastAsia="Lucida Sans Unicode" w:hAnsi="Lucida Sans Unicode" w:cs="Lucida Sans Unicode"/>
                <w:sz w:val="54"/>
                <w:szCs w:val="54"/>
              </w:rPr>
            </w:pPr>
            <w:r>
              <w:rPr>
                <w:rFonts w:ascii="Lucida Sans Unicode" w:eastAsia="Lucida Sans Unicode" w:hAnsi="Lucida Sans Unicode" w:cs="Lucida Sans Unicode"/>
                <w:position w:val="7"/>
                <w:sz w:val="54"/>
                <w:szCs w:val="54"/>
              </w:rPr>
              <w:t>but</w:t>
            </w:r>
          </w:p>
        </w:tc>
      </w:tr>
      <w:tr w:rsidR="00EF0269" w14:paraId="76115AEF" w14:textId="77777777">
        <w:trPr>
          <w:trHeight w:hRule="exact" w:val="694"/>
        </w:trPr>
        <w:tc>
          <w:tcPr>
            <w:tcW w:w="4357" w:type="dxa"/>
            <w:tcBorders>
              <w:top w:val="nil"/>
              <w:left w:val="nil"/>
              <w:bottom w:val="nil"/>
              <w:right w:val="nil"/>
            </w:tcBorders>
          </w:tcPr>
          <w:p w14:paraId="7DDA629A" w14:textId="77777777" w:rsidR="00EF0269" w:rsidRDefault="00E875C4">
            <w:pPr>
              <w:spacing w:line="660" w:lineRule="exact"/>
              <w:ind w:left="444"/>
              <w:rPr>
                <w:rFonts w:ascii="Lucida Sans Unicode" w:eastAsia="Lucida Sans Unicode" w:hAnsi="Lucida Sans Unicode" w:cs="Lucida Sans Unicode"/>
                <w:sz w:val="54"/>
                <w:szCs w:val="54"/>
              </w:rPr>
            </w:pPr>
            <w:r>
              <w:rPr>
                <w:rFonts w:ascii="Lucida Sans Unicode" w:eastAsia="Lucida Sans Unicode" w:hAnsi="Lucida Sans Unicode" w:cs="Lucida Sans Unicode"/>
                <w:position w:val="10"/>
                <w:sz w:val="54"/>
                <w:szCs w:val="54"/>
              </w:rPr>
              <w:t>oper</w:t>
            </w:r>
            <w:r>
              <w:rPr>
                <w:rFonts w:ascii="Lucida Sans Unicode" w:eastAsia="Lucida Sans Unicode" w:hAnsi="Lucida Sans Unicode" w:cs="Lucida Sans Unicode"/>
                <w:spacing w:val="-2"/>
                <w:position w:val="10"/>
                <w:sz w:val="54"/>
                <w:szCs w:val="54"/>
              </w:rPr>
              <w:t>a</w:t>
            </w:r>
            <w:r>
              <w:rPr>
                <w:rFonts w:ascii="Lucida Sans Unicode" w:eastAsia="Lucida Sans Unicode" w:hAnsi="Lucida Sans Unicode" w:cs="Lucida Sans Unicode"/>
                <w:position w:val="10"/>
                <w:sz w:val="54"/>
                <w:szCs w:val="54"/>
              </w:rPr>
              <w:t xml:space="preserve">tes  </w:t>
            </w:r>
            <w:r>
              <w:rPr>
                <w:rFonts w:ascii="Lucida Sans Unicode" w:eastAsia="Lucida Sans Unicode" w:hAnsi="Lucida Sans Unicode" w:cs="Lucida Sans Unicode"/>
                <w:spacing w:val="112"/>
                <w:position w:val="10"/>
                <w:sz w:val="54"/>
                <w:szCs w:val="54"/>
              </w:rPr>
              <w:t xml:space="preserve"> </w:t>
            </w:r>
            <w:r>
              <w:rPr>
                <w:rFonts w:ascii="Lucida Sans Unicode" w:eastAsia="Lucida Sans Unicode" w:hAnsi="Lucida Sans Unicode" w:cs="Lucida Sans Unicode"/>
                <w:position w:val="10"/>
                <w:sz w:val="54"/>
                <w:szCs w:val="54"/>
              </w:rPr>
              <w:t>in</w:t>
            </w:r>
          </w:p>
        </w:tc>
        <w:tc>
          <w:tcPr>
            <w:tcW w:w="3426" w:type="dxa"/>
            <w:tcBorders>
              <w:top w:val="nil"/>
              <w:left w:val="nil"/>
              <w:bottom w:val="nil"/>
              <w:right w:val="nil"/>
            </w:tcBorders>
          </w:tcPr>
          <w:p w14:paraId="3E05AFDF" w14:textId="77777777" w:rsidR="00EF0269" w:rsidRDefault="00E875C4">
            <w:pPr>
              <w:spacing w:line="660" w:lineRule="exact"/>
              <w:ind w:left="95"/>
              <w:rPr>
                <w:rFonts w:ascii="Lucida Sans Unicode" w:eastAsia="Lucida Sans Unicode" w:hAnsi="Lucida Sans Unicode" w:cs="Lucida Sans Unicode"/>
                <w:sz w:val="54"/>
                <w:szCs w:val="54"/>
              </w:rPr>
            </w:pPr>
            <w:r>
              <w:rPr>
                <w:rFonts w:ascii="Lucida Sans Unicode" w:eastAsia="Lucida Sans Unicode" w:hAnsi="Lucida Sans Unicode" w:cs="Lucida Sans Unicode"/>
                <w:position w:val="10"/>
                <w:sz w:val="54"/>
                <w:szCs w:val="54"/>
              </w:rPr>
              <w:t>t</w:t>
            </w:r>
            <w:r>
              <w:rPr>
                <w:rFonts w:ascii="Lucida Sans Unicode" w:eastAsia="Lucida Sans Unicode" w:hAnsi="Lucida Sans Unicode" w:cs="Lucida Sans Unicode"/>
                <w:spacing w:val="-3"/>
                <w:position w:val="10"/>
                <w:sz w:val="54"/>
                <w:szCs w:val="54"/>
              </w:rPr>
              <w:t>h</w:t>
            </w:r>
            <w:r>
              <w:rPr>
                <w:rFonts w:ascii="Lucida Sans Unicode" w:eastAsia="Lucida Sans Unicode" w:hAnsi="Lucida Sans Unicode" w:cs="Lucida Sans Unicode"/>
                <w:position w:val="10"/>
                <w:sz w:val="54"/>
                <w:szCs w:val="54"/>
              </w:rPr>
              <w:t xml:space="preserve">e  </w:t>
            </w:r>
            <w:r>
              <w:rPr>
                <w:rFonts w:ascii="Lucida Sans Unicode" w:eastAsia="Lucida Sans Unicode" w:hAnsi="Lucida Sans Unicode" w:cs="Lucida Sans Unicode"/>
                <w:spacing w:val="112"/>
                <w:position w:val="10"/>
                <w:sz w:val="54"/>
                <w:szCs w:val="54"/>
              </w:rPr>
              <w:t xml:space="preserve"> </w:t>
            </w:r>
            <w:r>
              <w:rPr>
                <w:rFonts w:ascii="Lucida Sans Unicode" w:eastAsia="Lucida Sans Unicode" w:hAnsi="Lucida Sans Unicode" w:cs="Lucida Sans Unicode"/>
                <w:position w:val="10"/>
                <w:sz w:val="54"/>
                <w:szCs w:val="54"/>
              </w:rPr>
              <w:t>same</w:t>
            </w:r>
          </w:p>
        </w:tc>
        <w:tc>
          <w:tcPr>
            <w:tcW w:w="3587" w:type="dxa"/>
            <w:tcBorders>
              <w:top w:val="nil"/>
              <w:left w:val="nil"/>
              <w:bottom w:val="nil"/>
              <w:right w:val="nil"/>
            </w:tcBorders>
          </w:tcPr>
          <w:p w14:paraId="7B38D6A6" w14:textId="77777777" w:rsidR="00EF0269" w:rsidRDefault="00E875C4">
            <w:pPr>
              <w:spacing w:line="660" w:lineRule="exact"/>
              <w:ind w:left="131"/>
              <w:rPr>
                <w:rFonts w:ascii="Lucida Sans Unicode" w:eastAsia="Lucida Sans Unicode" w:hAnsi="Lucida Sans Unicode" w:cs="Lucida Sans Unicode"/>
                <w:sz w:val="54"/>
                <w:szCs w:val="54"/>
              </w:rPr>
            </w:pPr>
            <w:r>
              <w:rPr>
                <w:rFonts w:ascii="Lucida Sans Unicode" w:eastAsia="Lucida Sans Unicode" w:hAnsi="Lucida Sans Unicode" w:cs="Lucida Sans Unicode"/>
                <w:position w:val="10"/>
                <w:sz w:val="54"/>
                <w:szCs w:val="54"/>
              </w:rPr>
              <w:t xml:space="preserve">domain  </w:t>
            </w:r>
            <w:r>
              <w:rPr>
                <w:rFonts w:ascii="Lucida Sans Unicode" w:eastAsia="Lucida Sans Unicode" w:hAnsi="Lucida Sans Unicode" w:cs="Lucida Sans Unicode"/>
                <w:spacing w:val="112"/>
                <w:position w:val="10"/>
                <w:sz w:val="54"/>
                <w:szCs w:val="54"/>
              </w:rPr>
              <w:t xml:space="preserve"> </w:t>
            </w:r>
            <w:r>
              <w:rPr>
                <w:rFonts w:ascii="Lucida Sans Unicode" w:eastAsia="Lucida Sans Unicode" w:hAnsi="Lucida Sans Unicode" w:cs="Lucida Sans Unicode"/>
                <w:spacing w:val="-1"/>
                <w:position w:val="10"/>
                <w:sz w:val="54"/>
                <w:szCs w:val="54"/>
              </w:rPr>
              <w:t>as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</w:tcPr>
          <w:p w14:paraId="4E8F99F0" w14:textId="77777777" w:rsidR="00EF0269" w:rsidRDefault="00E875C4">
            <w:pPr>
              <w:spacing w:line="660" w:lineRule="exact"/>
              <w:ind w:left="332" w:right="-61"/>
              <w:rPr>
                <w:rFonts w:ascii="Lucida Sans Unicode" w:eastAsia="Lucida Sans Unicode" w:hAnsi="Lucida Sans Unicode" w:cs="Lucida Sans Unicode"/>
                <w:sz w:val="54"/>
                <w:szCs w:val="54"/>
              </w:rPr>
            </w:pPr>
            <w:r>
              <w:rPr>
                <w:rFonts w:ascii="Lucida Sans Unicode" w:eastAsia="Lucida Sans Unicode" w:hAnsi="Lucida Sans Unicode" w:cs="Lucida Sans Unicode"/>
                <w:position w:val="10"/>
                <w:sz w:val="54"/>
                <w:szCs w:val="54"/>
              </w:rPr>
              <w:t>the</w:t>
            </w:r>
          </w:p>
        </w:tc>
      </w:tr>
    </w:tbl>
    <w:p w14:paraId="12DA7F5C" w14:textId="77777777" w:rsidR="00EF0269" w:rsidRDefault="00E875C4">
      <w:pPr>
        <w:spacing w:line="620" w:lineRule="exact"/>
        <w:ind w:left="1440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requested</w:t>
      </w:r>
      <w:r>
        <w:rPr>
          <w:rFonts w:ascii="Lucida Sans Unicode" w:eastAsia="Lucida Sans Unicode" w:hAnsi="Lucida Sans Unicode" w:cs="Lucida Sans Unicode"/>
          <w:spacing w:val="-4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resourc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.</w:t>
      </w:r>
    </w:p>
    <w:p w14:paraId="63549BB3" w14:textId="77777777" w:rsidR="00EF0269" w:rsidRDefault="00E875C4">
      <w:pPr>
        <w:tabs>
          <w:tab w:val="left" w:pos="1440"/>
          <w:tab w:val="left" w:pos="3600"/>
        </w:tabs>
        <w:spacing w:before="27" w:line="187" w:lineRule="auto"/>
        <w:ind w:left="1440" w:right="18" w:hanging="404"/>
        <w:jc w:val="both"/>
        <w:rPr>
          <w:rFonts w:ascii="Lucida Sans Unicode" w:eastAsia="Lucida Sans Unicode" w:hAnsi="Lucida Sans Unicode" w:cs="Lucida Sans Unicode"/>
          <w:sz w:val="54"/>
          <w:szCs w:val="54"/>
        </w:rPr>
        <w:sectPr w:rsidR="00EF0269">
          <w:pgSz w:w="14400" w:h="10800" w:orient="landscape"/>
          <w:pgMar w:top="500" w:right="720" w:bottom="280" w:left="0" w:header="0" w:footer="1490" w:gutter="0"/>
          <w:cols w:space="720"/>
        </w:sectPr>
      </w:pPr>
      <w:r>
        <w:rPr>
          <w:color w:val="2CA1BE"/>
          <w:sz w:val="37"/>
          <w:szCs w:val="37"/>
        </w:rPr>
        <w:tab/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The</w:t>
      </w:r>
      <w:r>
        <w:rPr>
          <w:rFonts w:ascii="Lucida Sans Unicode" w:eastAsia="Lucida Sans Unicode" w:hAnsi="Lucida Sans Unicode" w:cs="Lucida Sans Unicode"/>
          <w:color w:val="000000"/>
          <w:spacing w:val="105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process</w:t>
      </w:r>
      <w:r>
        <w:rPr>
          <w:rFonts w:ascii="Lucida Sans Unicode" w:eastAsia="Lucida Sans Unicode" w:hAnsi="Lucida Sans Unicode" w:cs="Lucida Sans Unicode"/>
          <w:color w:val="000000"/>
          <w:spacing w:val="104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is</w:t>
      </w:r>
      <w:r>
        <w:rPr>
          <w:rFonts w:ascii="Lucida Sans Unicode" w:eastAsia="Lucida Sans Unicode" w:hAnsi="Lucida Sans Unicode" w:cs="Lucida Sans Unicode"/>
          <w:color w:val="000000"/>
          <w:spacing w:val="104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gi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v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en</w:t>
      </w:r>
      <w:r>
        <w:rPr>
          <w:rFonts w:ascii="Lucida Sans Unicode" w:eastAsia="Lucida Sans Unicode" w:hAnsi="Lucida Sans Unicode" w:cs="Lucida Sans Unicode"/>
          <w:color w:val="000000"/>
          <w:spacing w:val="106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access</w:t>
      </w:r>
      <w:r>
        <w:rPr>
          <w:rFonts w:ascii="Lucida Sans Unicode" w:eastAsia="Lucida Sans Unicode" w:hAnsi="Lucida Sans Unicode" w:cs="Lucida Sans Unicode"/>
          <w:color w:val="000000"/>
          <w:spacing w:val="107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to</w:t>
      </w:r>
      <w:r>
        <w:rPr>
          <w:rFonts w:ascii="Lucida Sans Unicode" w:eastAsia="Lucida Sans Unicode" w:hAnsi="Lucida Sans Unicode" w:cs="Lucida Sans Unicode"/>
          <w:color w:val="000000"/>
          <w:spacing w:val="105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t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h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spacing w:val="105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resou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r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ce subject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ab/>
      </w:r>
      <w:r>
        <w:rPr>
          <w:rFonts w:ascii="Lucida Sans Unicode" w:eastAsia="Lucida Sans Unicode" w:hAnsi="Lucida Sans Unicode" w:cs="Lucida Sans Unicode"/>
          <w:color w:val="000000"/>
          <w:spacing w:val="-1"/>
          <w:sz w:val="54"/>
          <w:szCs w:val="54"/>
        </w:rPr>
        <w:t>t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o</w:t>
      </w:r>
      <w:r>
        <w:rPr>
          <w:rFonts w:ascii="Lucida Sans Unicode" w:eastAsia="Lucida Sans Unicode" w:hAnsi="Lucida Sans Unicode" w:cs="Lucida Sans Unicode"/>
          <w:color w:val="000000"/>
          <w:spacing w:val="98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the</w:t>
      </w:r>
      <w:r>
        <w:rPr>
          <w:rFonts w:ascii="Lucida Sans Unicode" w:eastAsia="Lucida Sans Unicode" w:hAnsi="Lucida Sans Unicode" w:cs="Lucida Sans Unicode"/>
          <w:color w:val="000000"/>
          <w:spacing w:val="97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ac</w:t>
      </w:r>
      <w:r>
        <w:rPr>
          <w:rFonts w:ascii="Lucida Sans Unicode" w:eastAsia="Lucida Sans Unicode" w:hAnsi="Lucida Sans Unicode" w:cs="Lucida Sans Unicode"/>
          <w:color w:val="000000"/>
          <w:spacing w:val="-3"/>
          <w:sz w:val="54"/>
          <w:szCs w:val="54"/>
        </w:rPr>
        <w:t>c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ess</w:t>
      </w:r>
      <w:r>
        <w:rPr>
          <w:rFonts w:ascii="Lucida Sans Unicode" w:eastAsia="Lucida Sans Unicode" w:hAnsi="Lucida Sans Unicode" w:cs="Lucida Sans Unicode"/>
          <w:color w:val="000000"/>
          <w:spacing w:val="99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cont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r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ol</w:t>
      </w:r>
      <w:r>
        <w:rPr>
          <w:rFonts w:ascii="Lucida Sans Unicode" w:eastAsia="Lucida Sans Unicode" w:hAnsi="Lucida Sans Unicode" w:cs="Lucida Sans Unicode"/>
          <w:color w:val="000000"/>
          <w:spacing w:val="98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decisi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o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ns</w:t>
      </w:r>
      <w:r>
        <w:rPr>
          <w:rFonts w:ascii="Lucida Sans Unicode" w:eastAsia="Lucida Sans Unicode" w:hAnsi="Lucida Sans Unicode" w:cs="Lucida Sans Unicode"/>
          <w:color w:val="000000"/>
          <w:spacing w:val="98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loc</w:t>
      </w:r>
      <w:r>
        <w:rPr>
          <w:rFonts w:ascii="Lucida Sans Unicode" w:eastAsia="Lucida Sans Unicode" w:hAnsi="Lucida Sans Unicode" w:cs="Lucida Sans Unicode"/>
          <w:color w:val="000000"/>
          <w:spacing w:val="-3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l to that domai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54"/>
          <w:szCs w:val="54"/>
        </w:rPr>
        <w:t>n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.</w:t>
      </w:r>
    </w:p>
    <w:p w14:paraId="3FE61378" w14:textId="77777777" w:rsidR="00EF0269" w:rsidRDefault="005109EB">
      <w:pPr>
        <w:spacing w:before="97"/>
        <w:ind w:left="835"/>
      </w:pPr>
      <w:r>
        <w:lastRenderedPageBreak/>
        <w:pict w14:anchorId="658C1738">
          <v:shape id="_x0000_i1052" type="#_x0000_t75" style="width:582.75pt;height:81.75pt">
            <v:imagedata r:id="rId49" o:title=""/>
          </v:shape>
        </w:pict>
      </w:r>
    </w:p>
    <w:p w14:paraId="7885BC94" w14:textId="77777777" w:rsidR="00EF0269" w:rsidRDefault="00EF0269">
      <w:pPr>
        <w:spacing w:before="11" w:line="280" w:lineRule="exact"/>
        <w:rPr>
          <w:sz w:val="28"/>
          <w:szCs w:val="28"/>
        </w:rPr>
      </w:pPr>
    </w:p>
    <w:p w14:paraId="3DA07FBD" w14:textId="77777777" w:rsidR="00EF0269" w:rsidRDefault="00E875C4">
      <w:pPr>
        <w:spacing w:line="680" w:lineRule="exact"/>
        <w:ind w:left="1037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color w:val="2CA1BE"/>
          <w:position w:val="10"/>
          <w:sz w:val="37"/>
          <w:szCs w:val="37"/>
        </w:rPr>
        <w:t xml:space="preserve"> </w:t>
      </w:r>
      <w:r>
        <w:rPr>
          <w:color w:val="2CA1BE"/>
          <w:spacing w:val="28"/>
          <w:position w:val="10"/>
          <w:sz w:val="37"/>
          <w:szCs w:val="37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In</w:t>
      </w:r>
      <w:r>
        <w:rPr>
          <w:rFonts w:ascii="Lucida Sans Unicode" w:eastAsia="Lucida Sans Unicode" w:hAnsi="Lucida Sans Unicode" w:cs="Lucida Sans Unicode"/>
          <w:color w:val="000000"/>
          <w:spacing w:val="82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the</w:t>
      </w:r>
      <w:r>
        <w:rPr>
          <w:rFonts w:ascii="Lucida Sans Unicode" w:eastAsia="Lucida Sans Unicode" w:hAnsi="Lucida Sans Unicode" w:cs="Lucida Sans Unicode"/>
          <w:color w:val="000000"/>
          <w:spacing w:val="80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10"/>
          <w:sz w:val="54"/>
          <w:szCs w:val="54"/>
        </w:rPr>
        <w:t>G</w:t>
      </w:r>
      <w:r>
        <w:rPr>
          <w:rFonts w:ascii="Lucida Sans Unicode" w:eastAsia="Lucida Sans Unicode" w:hAnsi="Lucida Sans Unicode" w:cs="Lucida Sans Unicode"/>
          <w:color w:val="000000"/>
          <w:spacing w:val="-3"/>
          <w:position w:val="10"/>
          <w:sz w:val="54"/>
          <w:szCs w:val="54"/>
        </w:rPr>
        <w:t>l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obus</w:t>
      </w:r>
      <w:r>
        <w:rPr>
          <w:rFonts w:ascii="Lucida Sans Unicode" w:eastAsia="Lucida Sans Unicode" w:hAnsi="Lucida Sans Unicode" w:cs="Lucida Sans Unicode"/>
          <w:color w:val="000000"/>
          <w:spacing w:val="83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sy</w:t>
      </w:r>
      <w:r>
        <w:rPr>
          <w:rFonts w:ascii="Lucida Sans Unicode" w:eastAsia="Lucida Sans Unicode" w:hAnsi="Lucida Sans Unicode" w:cs="Lucida Sans Unicode"/>
          <w:color w:val="000000"/>
          <w:spacing w:val="-3"/>
          <w:position w:val="10"/>
          <w:sz w:val="54"/>
          <w:szCs w:val="54"/>
        </w:rPr>
        <w:t>s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te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10"/>
          <w:sz w:val="54"/>
          <w:szCs w:val="54"/>
        </w:rPr>
        <w:t>m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,</w:t>
      </w:r>
      <w:r>
        <w:rPr>
          <w:rFonts w:ascii="Lucida Sans Unicode" w:eastAsia="Lucida Sans Unicode" w:hAnsi="Lucida Sans Unicode" w:cs="Lucida Sans Unicode"/>
          <w:color w:val="000000"/>
          <w:spacing w:val="81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this</w:t>
      </w:r>
      <w:r>
        <w:rPr>
          <w:rFonts w:ascii="Lucida Sans Unicode" w:eastAsia="Lucida Sans Unicode" w:hAnsi="Lucida Sans Unicode" w:cs="Lucida Sans Unicode"/>
          <w:color w:val="000000"/>
          <w:spacing w:val="82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type</w:t>
      </w:r>
      <w:r>
        <w:rPr>
          <w:rFonts w:ascii="Lucida Sans Unicode" w:eastAsia="Lucida Sans Unicode" w:hAnsi="Lucida Sans Unicode" w:cs="Lucida Sans Unicode"/>
          <w:color w:val="000000"/>
          <w:spacing w:val="82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-1"/>
          <w:position w:val="10"/>
          <w:sz w:val="54"/>
          <w:szCs w:val="54"/>
        </w:rPr>
        <w:t>o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f</w:t>
      </w:r>
      <w:r>
        <w:rPr>
          <w:rFonts w:ascii="Lucida Sans Unicode" w:eastAsia="Lucida Sans Unicode" w:hAnsi="Lucida Sans Unicode" w:cs="Lucida Sans Unicode"/>
          <w:color w:val="000000"/>
          <w:spacing w:val="82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all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10"/>
          <w:sz w:val="54"/>
          <w:szCs w:val="54"/>
        </w:rPr>
        <w:t>o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ca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10"/>
          <w:sz w:val="54"/>
          <w:szCs w:val="54"/>
        </w:rPr>
        <w:t>t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ion</w:t>
      </w:r>
    </w:p>
    <w:p w14:paraId="515146CF" w14:textId="77777777" w:rsidR="00EF0269" w:rsidRDefault="00E875C4">
      <w:pPr>
        <w:spacing w:line="640" w:lineRule="exact"/>
        <w:ind w:left="1440"/>
        <w:rPr>
          <w:rFonts w:ascii="Lucida Sans Unicode" w:eastAsia="Lucida Sans Unicode" w:hAnsi="Lucida Sans Unicode" w:cs="Lucida Sans Unicode"/>
          <w:sz w:val="54"/>
          <w:szCs w:val="54"/>
        </w:rPr>
      </w:pPr>
      <w:proofErr w:type="gramStart"/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is </w:t>
      </w:r>
      <w:r>
        <w:rPr>
          <w:rFonts w:ascii="Lucida Sans Unicode" w:eastAsia="Lucida Sans Unicode" w:hAnsi="Lucida Sans Unicode" w:cs="Lucida Sans Unicode"/>
          <w:spacing w:val="82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done</w:t>
      </w:r>
      <w:proofErr w:type="gramEnd"/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spacing w:val="80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via </w:t>
      </w:r>
      <w:r>
        <w:rPr>
          <w:rFonts w:ascii="Lucida Sans Unicode" w:eastAsia="Lucida Sans Unicode" w:hAnsi="Lucida Sans Unicode" w:cs="Lucida Sans Unicode"/>
          <w:spacing w:val="79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the </w:t>
      </w:r>
      <w:r>
        <w:rPr>
          <w:rFonts w:ascii="Lucida Sans Unicode" w:eastAsia="Lucida Sans Unicode" w:hAnsi="Lucida Sans Unicode" w:cs="Lucida Sans Unicode"/>
          <w:spacing w:val="81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u</w:t>
      </w:r>
      <w:r>
        <w:rPr>
          <w:rFonts w:ascii="Lucida Sans Unicode" w:eastAsia="Lucida Sans Unicode" w:hAnsi="Lucida Sans Unicode" w:cs="Lucida Sans Unicode"/>
          <w:spacing w:val="2"/>
          <w:position w:val="11"/>
          <w:sz w:val="54"/>
          <w:szCs w:val="54"/>
        </w:rPr>
        <w:t>s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er </w:t>
      </w:r>
      <w:r>
        <w:rPr>
          <w:rFonts w:ascii="Lucida Sans Unicode" w:eastAsia="Lucida Sans Unicode" w:hAnsi="Lucida Sans Unicode" w:cs="Lucida Sans Unicode"/>
          <w:spacing w:val="78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pr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>o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xy, </w:t>
      </w:r>
      <w:r>
        <w:rPr>
          <w:rFonts w:ascii="Lucida Sans Unicode" w:eastAsia="Lucida Sans Unicode" w:hAnsi="Lucida Sans Unicode" w:cs="Lucida Sans Unicode"/>
          <w:spacing w:val="82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spacing w:val="-1"/>
          <w:position w:val="11"/>
          <w:sz w:val="54"/>
          <w:szCs w:val="54"/>
        </w:rPr>
        <w:t>b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y </w:t>
      </w:r>
      <w:r>
        <w:rPr>
          <w:rFonts w:ascii="Lucida Sans Unicode" w:eastAsia="Lucida Sans Unicode" w:hAnsi="Lucida Sans Unicode" w:cs="Lucida Sans Unicode"/>
          <w:spacing w:val="80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lett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>i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ng </w:t>
      </w:r>
      <w:r>
        <w:rPr>
          <w:rFonts w:ascii="Lucida Sans Unicode" w:eastAsia="Lucida Sans Unicode" w:hAnsi="Lucida Sans Unicode" w:cs="Lucida Sans Unicode"/>
          <w:spacing w:val="82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a</w:t>
      </w:r>
    </w:p>
    <w:p w14:paraId="3616422D" w14:textId="77777777" w:rsidR="00EF0269" w:rsidRDefault="00E875C4">
      <w:pPr>
        <w:spacing w:line="640" w:lineRule="exact"/>
        <w:ind w:left="1440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process  </w:t>
      </w:r>
      <w:r>
        <w:rPr>
          <w:rFonts w:ascii="Lucida Sans Unicode" w:eastAsia="Lucida Sans Unicode" w:hAnsi="Lucida Sans Unicode" w:cs="Lucida Sans Unicode"/>
          <w:spacing w:val="58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have  </w:t>
      </w:r>
      <w:r>
        <w:rPr>
          <w:rFonts w:ascii="Lucida Sans Unicode" w:eastAsia="Lucida Sans Unicode" w:hAnsi="Lucida Sans Unicode" w:cs="Lucida Sans Unicode"/>
          <w:spacing w:val="55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its  </w:t>
      </w:r>
      <w:r>
        <w:rPr>
          <w:rFonts w:ascii="Lucida Sans Unicode" w:eastAsia="Lucida Sans Unicode" w:hAnsi="Lucida Sans Unicode" w:cs="Lucida Sans Unicode"/>
          <w:spacing w:val="58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>s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sociat</w:t>
      </w:r>
      <w:r>
        <w:rPr>
          <w:rFonts w:ascii="Lucida Sans Unicode" w:eastAsia="Lucida Sans Unicode" w:hAnsi="Lucida Sans Unicode" w:cs="Lucida Sans Unicode"/>
          <w:spacing w:val="-3"/>
          <w:position w:val="11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d  </w:t>
      </w:r>
      <w:r>
        <w:rPr>
          <w:rFonts w:ascii="Lucida Sans Unicode" w:eastAsia="Lucida Sans Unicode" w:hAnsi="Lucida Sans Unicode" w:cs="Lucida Sans Unicode"/>
          <w:spacing w:val="59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user  </w:t>
      </w:r>
      <w:r>
        <w:rPr>
          <w:rFonts w:ascii="Lucida Sans Unicode" w:eastAsia="Lucida Sans Unicode" w:hAnsi="Lucida Sans Unicode" w:cs="Lucida Sans Unicode"/>
          <w:spacing w:val="55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spacing w:val="1"/>
          <w:position w:val="11"/>
          <w:sz w:val="54"/>
          <w:szCs w:val="54"/>
        </w:rPr>
        <w:t>p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>r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oxy</w:t>
      </w:r>
    </w:p>
    <w:p w14:paraId="0EF57D0F" w14:textId="77777777" w:rsidR="00EF0269" w:rsidRDefault="00E875C4">
      <w:pPr>
        <w:spacing w:line="640" w:lineRule="exact"/>
        <w:ind w:left="1440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requ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st    </w:t>
      </w:r>
      <w:r>
        <w:rPr>
          <w:rFonts w:ascii="Lucida Sans Unicode" w:eastAsia="Lucida Sans Unicode" w:hAnsi="Lucida Sans Unicode" w:cs="Lucida Sans Unicode"/>
          <w:spacing w:val="26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the    </w:t>
      </w:r>
      <w:r>
        <w:rPr>
          <w:rFonts w:ascii="Lucida Sans Unicode" w:eastAsia="Lucida Sans Unicode" w:hAnsi="Lucida Sans Unicode" w:cs="Lucida Sans Unicode"/>
          <w:spacing w:val="22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alloc</w:t>
      </w:r>
      <w:r>
        <w:rPr>
          <w:rFonts w:ascii="Lucida Sans Unicode" w:eastAsia="Lucida Sans Unicode" w:hAnsi="Lucida Sans Unicode" w:cs="Lucida Sans Unicode"/>
          <w:spacing w:val="-3"/>
          <w:position w:val="11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tion    </w:t>
      </w:r>
      <w:r>
        <w:rPr>
          <w:rFonts w:ascii="Lucida Sans Unicode" w:eastAsia="Lucida Sans Unicode" w:hAnsi="Lucida Sans Unicode" w:cs="Lucida Sans Unicode"/>
          <w:spacing w:val="26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of    </w:t>
      </w:r>
      <w:r>
        <w:rPr>
          <w:rFonts w:ascii="Lucida Sans Unicode" w:eastAsia="Lucida Sans Unicode" w:hAnsi="Lucida Sans Unicode" w:cs="Lucida Sans Unicode"/>
          <w:spacing w:val="23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reso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>u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rces,</w:t>
      </w:r>
    </w:p>
    <w:p w14:paraId="7ACB7193" w14:textId="77777777" w:rsidR="00EF0269" w:rsidRDefault="00E875C4">
      <w:pPr>
        <w:spacing w:line="640" w:lineRule="exact"/>
        <w:ind w:left="1440"/>
        <w:rPr>
          <w:rFonts w:ascii="Lucida Sans Unicode" w:eastAsia="Lucida Sans Unicode" w:hAnsi="Lucida Sans Unicode" w:cs="Lucida Sans Unicode"/>
          <w:sz w:val="54"/>
          <w:szCs w:val="54"/>
        </w:rPr>
        <w:sectPr w:rsidR="00EF0269">
          <w:footerReference w:type="default" r:id="rId50"/>
          <w:pgSz w:w="14400" w:h="10800" w:orient="landscape"/>
          <w:pgMar w:top="400" w:right="760" w:bottom="280" w:left="0" w:header="0" w:footer="1464" w:gutter="0"/>
          <w:cols w:space="720"/>
        </w:sectPr>
      </w:pP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essent</w:t>
      </w:r>
      <w:r>
        <w:rPr>
          <w:rFonts w:ascii="Lucida Sans Unicode" w:eastAsia="Lucida Sans Unicode" w:hAnsi="Lucida Sans Unicode" w:cs="Lucida Sans Unicode"/>
          <w:spacing w:val="-1"/>
          <w:position w:val="11"/>
          <w:sz w:val="54"/>
          <w:szCs w:val="54"/>
        </w:rPr>
        <w:t>i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ally</w:t>
      </w:r>
      <w:r>
        <w:rPr>
          <w:rFonts w:ascii="Lucida Sans Unicode" w:eastAsia="Lucida Sans Unicode" w:hAnsi="Lucida Sans Unicode" w:cs="Lucida Sans Unicode"/>
          <w:spacing w:val="-8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follo</w:t>
      </w:r>
      <w:r>
        <w:rPr>
          <w:rFonts w:ascii="Lucida Sans Unicode" w:eastAsia="Lucida Sans Unicode" w:hAnsi="Lucida Sans Unicode" w:cs="Lucida Sans Unicode"/>
          <w:spacing w:val="-3"/>
          <w:position w:val="11"/>
          <w:sz w:val="54"/>
          <w:szCs w:val="54"/>
        </w:rPr>
        <w:t>w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ing</w:t>
      </w:r>
      <w:r>
        <w:rPr>
          <w:rFonts w:ascii="Lucida Sans Unicode" w:eastAsia="Lucida Sans Unicode" w:hAnsi="Lucida Sans Unicode" w:cs="Lucida Sans Unicode"/>
          <w:spacing w:val="-3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the sec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>o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nd proto</w:t>
      </w:r>
      <w:r>
        <w:rPr>
          <w:rFonts w:ascii="Lucida Sans Unicode" w:eastAsia="Lucida Sans Unicode" w:hAnsi="Lucida Sans Unicode" w:cs="Lucida Sans Unicode"/>
          <w:spacing w:val="-3"/>
          <w:position w:val="11"/>
          <w:sz w:val="54"/>
          <w:szCs w:val="54"/>
        </w:rPr>
        <w:t>c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o</w:t>
      </w:r>
      <w:r>
        <w:rPr>
          <w:rFonts w:ascii="Lucida Sans Unicode" w:eastAsia="Lucida Sans Unicode" w:hAnsi="Lucida Sans Unicode" w:cs="Lucida Sans Unicode"/>
          <w:spacing w:val="-1"/>
          <w:position w:val="11"/>
          <w:sz w:val="54"/>
          <w:szCs w:val="54"/>
        </w:rPr>
        <w:t>l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.</w:t>
      </w:r>
    </w:p>
    <w:p w14:paraId="69D11F64" w14:textId="77777777" w:rsidR="00EF0269" w:rsidRDefault="005109EB">
      <w:pPr>
        <w:spacing w:before="94"/>
        <w:ind w:left="869"/>
      </w:pPr>
      <w:r>
        <w:lastRenderedPageBreak/>
        <w:pict w14:anchorId="4A63BA3A">
          <v:shape id="_x0000_i1053" type="#_x0000_t75" style="width:622.5pt;height:69.75pt">
            <v:imagedata r:id="rId51" o:title=""/>
          </v:shape>
        </w:pict>
      </w:r>
    </w:p>
    <w:p w14:paraId="16AE3D6F" w14:textId="77777777" w:rsidR="00EF0269" w:rsidRDefault="00EF0269">
      <w:pPr>
        <w:spacing w:before="9" w:line="180" w:lineRule="exact"/>
        <w:rPr>
          <w:sz w:val="19"/>
          <w:szCs w:val="19"/>
        </w:rPr>
      </w:pPr>
    </w:p>
    <w:p w14:paraId="357799B3" w14:textId="77777777" w:rsidR="00EF0269" w:rsidRDefault="00EF0269">
      <w:pPr>
        <w:spacing w:line="200" w:lineRule="exact"/>
      </w:pPr>
    </w:p>
    <w:p w14:paraId="485041B7" w14:textId="77777777" w:rsidR="00EF0269" w:rsidRDefault="00E875C4">
      <w:pPr>
        <w:spacing w:line="680" w:lineRule="exact"/>
        <w:ind w:left="1037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color w:val="2CA1BE"/>
          <w:position w:val="10"/>
          <w:sz w:val="37"/>
          <w:szCs w:val="37"/>
        </w:rPr>
        <w:t xml:space="preserve"> </w:t>
      </w:r>
      <w:r>
        <w:rPr>
          <w:color w:val="2CA1BE"/>
          <w:spacing w:val="28"/>
          <w:position w:val="10"/>
          <w:sz w:val="37"/>
          <w:szCs w:val="37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Assumi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10"/>
          <w:sz w:val="54"/>
          <w:szCs w:val="54"/>
        </w:rPr>
        <w:t>n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g</w:t>
      </w:r>
      <w:r>
        <w:rPr>
          <w:rFonts w:ascii="Lucida Sans Unicode" w:eastAsia="Lucida Sans Unicode" w:hAnsi="Lucida Sans Unicode" w:cs="Lucida Sans Unicode"/>
          <w:color w:val="000000"/>
          <w:spacing w:val="160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that</w:t>
      </w:r>
      <w:r>
        <w:rPr>
          <w:rFonts w:ascii="Lucida Sans Unicode" w:eastAsia="Lucida Sans Unicode" w:hAnsi="Lucida Sans Unicode" w:cs="Lucida Sans Unicode"/>
          <w:color w:val="000000"/>
          <w:spacing w:val="160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color w:val="000000"/>
          <w:spacing w:val="162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user</w:t>
      </w:r>
      <w:r>
        <w:rPr>
          <w:rFonts w:ascii="Lucida Sans Unicode" w:eastAsia="Lucida Sans Unicode" w:hAnsi="Lucida Sans Unicode" w:cs="Lucida Sans Unicode"/>
          <w:color w:val="000000"/>
          <w:spacing w:val="161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h</w:t>
      </w:r>
      <w:r>
        <w:rPr>
          <w:rFonts w:ascii="Lucida Sans Unicode" w:eastAsia="Lucida Sans Unicode" w:hAnsi="Lucida Sans Unicode" w:cs="Lucida Sans Unicode"/>
          <w:color w:val="000000"/>
          <w:spacing w:val="-3"/>
          <w:position w:val="10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s</w:t>
      </w:r>
      <w:r>
        <w:rPr>
          <w:rFonts w:ascii="Lucida Sans Unicode" w:eastAsia="Lucida Sans Unicode" w:hAnsi="Lucida Sans Unicode" w:cs="Lucida Sans Unicode"/>
          <w:color w:val="000000"/>
          <w:spacing w:val="161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-1"/>
          <w:position w:val="10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n</w:t>
      </w:r>
      <w:r>
        <w:rPr>
          <w:rFonts w:ascii="Lucida Sans Unicode" w:eastAsia="Lucida Sans Unicode" w:hAnsi="Lucida Sans Unicode" w:cs="Lucida Sans Unicode"/>
          <w:color w:val="000000"/>
          <w:spacing w:val="162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account</w:t>
      </w:r>
      <w:r>
        <w:rPr>
          <w:rFonts w:ascii="Lucida Sans Unicode" w:eastAsia="Lucida Sans Unicode" w:hAnsi="Lucida Sans Unicode" w:cs="Lucida Sans Unicode"/>
          <w:color w:val="000000"/>
          <w:spacing w:val="161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in</w:t>
      </w:r>
      <w:r>
        <w:rPr>
          <w:rFonts w:ascii="Lucida Sans Unicode" w:eastAsia="Lucida Sans Unicode" w:hAnsi="Lucida Sans Unicode" w:cs="Lucida Sans Unicode"/>
          <w:color w:val="000000"/>
          <w:spacing w:val="161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a</w:t>
      </w:r>
    </w:p>
    <w:p w14:paraId="49F5F394" w14:textId="77777777" w:rsidR="00EF0269" w:rsidRDefault="00E875C4">
      <w:pPr>
        <w:spacing w:line="640" w:lineRule="exact"/>
        <w:ind w:left="1440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domain,</w:t>
      </w:r>
      <w:r>
        <w:rPr>
          <w:rFonts w:ascii="Lucida Sans Unicode" w:eastAsia="Lucida Sans Unicode" w:hAnsi="Lucida Sans Unicode" w:cs="Lucida Sans Unicode"/>
          <w:spacing w:val="47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what</w:t>
      </w:r>
      <w:r>
        <w:rPr>
          <w:rFonts w:ascii="Lucida Sans Unicode" w:eastAsia="Lucida Sans Unicode" w:hAnsi="Lucida Sans Unicode" w:cs="Lucida Sans Unicode"/>
          <w:spacing w:val="50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ne</w:t>
      </w:r>
      <w:r>
        <w:rPr>
          <w:rFonts w:ascii="Lucida Sans Unicode" w:eastAsia="Lucida Sans Unicode" w:hAnsi="Lucida Sans Unicode" w:cs="Lucida Sans Unicode"/>
          <w:spacing w:val="-3"/>
          <w:position w:val="11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ds</w:t>
      </w:r>
      <w:r>
        <w:rPr>
          <w:rFonts w:ascii="Lucida Sans Unicode" w:eastAsia="Lucida Sans Unicode" w:hAnsi="Lucida Sans Unicode" w:cs="Lucida Sans Unicode"/>
          <w:spacing w:val="52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to</w:t>
      </w:r>
      <w:r>
        <w:rPr>
          <w:rFonts w:ascii="Lucida Sans Unicode" w:eastAsia="Lucida Sans Unicode" w:hAnsi="Lucida Sans Unicode" w:cs="Lucida Sans Unicode"/>
          <w:spacing w:val="50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spacing w:val="1"/>
          <w:position w:val="11"/>
          <w:sz w:val="54"/>
          <w:szCs w:val="54"/>
        </w:rPr>
        <w:t>b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spacing w:val="47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establ</w:t>
      </w:r>
      <w:r>
        <w:rPr>
          <w:rFonts w:ascii="Lucida Sans Unicode" w:eastAsia="Lucida Sans Unicode" w:hAnsi="Lucida Sans Unicode" w:cs="Lucida Sans Unicode"/>
          <w:spacing w:val="-3"/>
          <w:position w:val="11"/>
          <w:sz w:val="54"/>
          <w:szCs w:val="54"/>
        </w:rPr>
        <w:t>i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sh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d</w:t>
      </w:r>
      <w:r>
        <w:rPr>
          <w:rFonts w:ascii="Lucida Sans Unicode" w:eastAsia="Lucida Sans Unicode" w:hAnsi="Lucida Sans Unicode" w:cs="Lucida Sans Unicode"/>
          <w:spacing w:val="52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is</w:t>
      </w:r>
      <w:r>
        <w:rPr>
          <w:rFonts w:ascii="Lucida Sans Unicode" w:eastAsia="Lucida Sans Unicode" w:hAnsi="Lucida Sans Unicode" w:cs="Lucida Sans Unicode"/>
          <w:spacing w:val="49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th</w:t>
      </w:r>
      <w:r>
        <w:rPr>
          <w:rFonts w:ascii="Lucida Sans Unicode" w:eastAsia="Lucida Sans Unicode" w:hAnsi="Lucida Sans Unicode" w:cs="Lucida Sans Unicode"/>
          <w:spacing w:val="-3"/>
          <w:position w:val="11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t</w:t>
      </w:r>
    </w:p>
    <w:p w14:paraId="7B8E5665" w14:textId="77777777" w:rsidR="00EF0269" w:rsidRDefault="00E875C4">
      <w:pPr>
        <w:spacing w:line="640" w:lineRule="exact"/>
        <w:ind w:left="1440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the</w:t>
      </w:r>
      <w:r>
        <w:rPr>
          <w:rFonts w:ascii="Lucida Sans Unicode" w:eastAsia="Lucida Sans Unicode" w:hAnsi="Lucida Sans Unicode" w:cs="Lucida Sans Unicode"/>
          <w:spacing w:val="28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s</w:t>
      </w:r>
      <w:r>
        <w:rPr>
          <w:rFonts w:ascii="Lucida Sans Unicode" w:eastAsia="Lucida Sans Unicode" w:hAnsi="Lucida Sans Unicode" w:cs="Lucida Sans Unicode"/>
          <w:spacing w:val="1"/>
          <w:position w:val="11"/>
          <w:sz w:val="54"/>
          <w:szCs w:val="54"/>
        </w:rPr>
        <w:t>y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st</w:t>
      </w:r>
      <w:r>
        <w:rPr>
          <w:rFonts w:ascii="Lucida Sans Unicode" w:eastAsia="Lucida Sans Unicode" w:hAnsi="Lucida Sans Unicode" w:cs="Lucida Sans Unicode"/>
          <w:spacing w:val="-3"/>
          <w:position w:val="11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m</w:t>
      </w:r>
      <w:r>
        <w:rPr>
          <w:rFonts w:ascii="Lucida Sans Unicode" w:eastAsia="Lucida Sans Unicode" w:hAnsi="Lucida Sans Unicode" w:cs="Lucida Sans Unicode"/>
          <w:spacing w:val="29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wide</w:t>
      </w:r>
      <w:r>
        <w:rPr>
          <w:rFonts w:ascii="Lucida Sans Unicode" w:eastAsia="Lucida Sans Unicode" w:hAnsi="Lucida Sans Unicode" w:cs="Lucida Sans Unicode"/>
          <w:spacing w:val="28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credenti</w:t>
      </w:r>
      <w:r>
        <w:rPr>
          <w:rFonts w:ascii="Lucida Sans Unicode" w:eastAsia="Lucida Sans Unicode" w:hAnsi="Lucida Sans Unicode" w:cs="Lucida Sans Unicode"/>
          <w:spacing w:val="-4"/>
          <w:position w:val="11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spacing w:val="-3"/>
          <w:position w:val="11"/>
          <w:sz w:val="54"/>
          <w:szCs w:val="54"/>
        </w:rPr>
        <w:t>l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s</w:t>
      </w:r>
      <w:r>
        <w:rPr>
          <w:rFonts w:ascii="Lucida Sans Unicode" w:eastAsia="Lucida Sans Unicode" w:hAnsi="Lucida Sans Unicode" w:cs="Lucida Sans Unicode"/>
          <w:spacing w:val="30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as</w:t>
      </w:r>
      <w:r>
        <w:rPr>
          <w:rFonts w:ascii="Lucida Sans Unicode" w:eastAsia="Lucida Sans Unicode" w:hAnsi="Lucida Sans Unicode" w:cs="Lucida Sans Unicode"/>
          <w:spacing w:val="30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he</w:t>
      </w:r>
      <w:r>
        <w:rPr>
          <w:rFonts w:ascii="Lucida Sans Unicode" w:eastAsia="Lucida Sans Unicode" w:hAnsi="Lucida Sans Unicode" w:cs="Lucida Sans Unicode"/>
          <w:spacing w:val="-3"/>
          <w:position w:val="11"/>
          <w:sz w:val="54"/>
          <w:szCs w:val="54"/>
        </w:rPr>
        <w:t>l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d</w:t>
      </w:r>
      <w:r>
        <w:rPr>
          <w:rFonts w:ascii="Lucida Sans Unicode" w:eastAsia="Lucida Sans Unicode" w:hAnsi="Lucida Sans Unicode" w:cs="Lucida Sans Unicode"/>
          <w:spacing w:val="27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spacing w:val="1"/>
          <w:position w:val="11"/>
          <w:sz w:val="54"/>
          <w:szCs w:val="54"/>
        </w:rPr>
        <w:t>b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y</w:t>
      </w:r>
      <w:r>
        <w:rPr>
          <w:rFonts w:ascii="Lucida Sans Unicode" w:eastAsia="Lucida Sans Unicode" w:hAnsi="Lucida Sans Unicode" w:cs="Lucida Sans Unicode"/>
          <w:spacing w:val="29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spacing w:val="28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us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r</w:t>
      </w:r>
    </w:p>
    <w:p w14:paraId="1E955488" w14:textId="77777777" w:rsidR="00EF0269" w:rsidRDefault="00E875C4">
      <w:pPr>
        <w:spacing w:line="640" w:lineRule="exact"/>
        <w:ind w:left="1440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proxy   </w:t>
      </w:r>
      <w:r>
        <w:rPr>
          <w:rFonts w:ascii="Lucida Sans Unicode" w:eastAsia="Lucida Sans Unicode" w:hAnsi="Lucida Sans Unicode" w:cs="Lucida Sans Unicode"/>
          <w:spacing w:val="106"/>
          <w:position w:val="11"/>
          <w:sz w:val="54"/>
          <w:szCs w:val="54"/>
        </w:rPr>
        <w:t xml:space="preserve"> </w:t>
      </w:r>
      <w:proofErr w:type="gramStart"/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are</w:t>
      </w:r>
      <w:proofErr w:type="gramEnd"/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   </w:t>
      </w:r>
      <w:r>
        <w:rPr>
          <w:rFonts w:ascii="Lucida Sans Unicode" w:eastAsia="Lucida Sans Unicode" w:hAnsi="Lucida Sans Unicode" w:cs="Lucida Sans Unicode"/>
          <w:spacing w:val="106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au</w:t>
      </w:r>
      <w:r>
        <w:rPr>
          <w:rFonts w:ascii="Lucida Sans Unicode" w:eastAsia="Lucida Sans Unicode" w:hAnsi="Lucida Sans Unicode" w:cs="Lucida Sans Unicode"/>
          <w:spacing w:val="-3"/>
          <w:position w:val="11"/>
          <w:sz w:val="54"/>
          <w:szCs w:val="54"/>
        </w:rPr>
        <w:t>t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omat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>i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cally   </w:t>
      </w:r>
      <w:r>
        <w:rPr>
          <w:rFonts w:ascii="Lucida Sans Unicode" w:eastAsia="Lucida Sans Unicode" w:hAnsi="Lucida Sans Unicode" w:cs="Lucida Sans Unicode"/>
          <w:spacing w:val="111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converted   </w:t>
      </w:r>
      <w:r>
        <w:rPr>
          <w:rFonts w:ascii="Lucida Sans Unicode" w:eastAsia="Lucida Sans Unicode" w:hAnsi="Lucida Sans Unicode" w:cs="Lucida Sans Unicode"/>
          <w:spacing w:val="108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to</w:t>
      </w:r>
    </w:p>
    <w:p w14:paraId="61D8B85A" w14:textId="77777777" w:rsidR="00EF0269" w:rsidRDefault="00E875C4">
      <w:pPr>
        <w:spacing w:line="640" w:lineRule="exact"/>
        <w:ind w:left="1440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cr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denti</w:t>
      </w:r>
      <w:r>
        <w:rPr>
          <w:rFonts w:ascii="Lucida Sans Unicode" w:eastAsia="Lucida Sans Unicode" w:hAnsi="Lucida Sans Unicode" w:cs="Lucida Sans Unicode"/>
          <w:spacing w:val="-4"/>
          <w:position w:val="11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ls</w:t>
      </w:r>
      <w:r>
        <w:rPr>
          <w:rFonts w:ascii="Lucida Sans Unicode" w:eastAsia="Lucida Sans Unicode" w:hAnsi="Lucida Sans Unicode" w:cs="Lucida Sans Unicode"/>
          <w:spacing w:val="3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that a</w:t>
      </w:r>
      <w:r>
        <w:rPr>
          <w:rFonts w:ascii="Lucida Sans Unicode" w:eastAsia="Lucida Sans Unicode" w:hAnsi="Lucida Sans Unicode" w:cs="Lucida Sans Unicode"/>
          <w:spacing w:val="-3"/>
          <w:position w:val="11"/>
          <w:sz w:val="54"/>
          <w:szCs w:val="54"/>
        </w:rPr>
        <w:t>r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e recogn</w:t>
      </w:r>
      <w:r>
        <w:rPr>
          <w:rFonts w:ascii="Lucida Sans Unicode" w:eastAsia="Lucida Sans Unicode" w:hAnsi="Lucida Sans Unicode" w:cs="Lucida Sans Unicode"/>
          <w:spacing w:val="2"/>
          <w:position w:val="11"/>
          <w:sz w:val="54"/>
          <w:szCs w:val="54"/>
        </w:rPr>
        <w:t>i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 xml:space="preserve">zed </w:t>
      </w:r>
      <w:r>
        <w:rPr>
          <w:rFonts w:ascii="Lucida Sans Unicode" w:eastAsia="Lucida Sans Unicode" w:hAnsi="Lucida Sans Unicode" w:cs="Lucida Sans Unicode"/>
          <w:spacing w:val="1"/>
          <w:position w:val="11"/>
          <w:sz w:val="54"/>
          <w:szCs w:val="54"/>
        </w:rPr>
        <w:t>b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y</w:t>
      </w:r>
      <w:r>
        <w:rPr>
          <w:rFonts w:ascii="Lucida Sans Unicode" w:eastAsia="Lucida Sans Unicode" w:hAnsi="Lucida Sans Unicode" w:cs="Lucida Sans Unicode"/>
          <w:spacing w:val="3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t</w:t>
      </w:r>
      <w:r>
        <w:rPr>
          <w:rFonts w:ascii="Lucida Sans Unicode" w:eastAsia="Lucida Sans Unicode" w:hAnsi="Lucida Sans Unicode" w:cs="Lucida Sans Unicode"/>
          <w:spacing w:val="-3"/>
          <w:position w:val="11"/>
          <w:sz w:val="54"/>
          <w:szCs w:val="54"/>
        </w:rPr>
        <w:t>h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e speci</w:t>
      </w:r>
      <w:r>
        <w:rPr>
          <w:rFonts w:ascii="Lucida Sans Unicode" w:eastAsia="Lucida Sans Unicode" w:hAnsi="Lucida Sans Unicode" w:cs="Lucida Sans Unicode"/>
          <w:spacing w:val="-3"/>
          <w:position w:val="11"/>
          <w:sz w:val="54"/>
          <w:szCs w:val="54"/>
        </w:rPr>
        <w:t>f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ic</w:t>
      </w:r>
    </w:p>
    <w:p w14:paraId="52253175" w14:textId="77777777" w:rsidR="00EF0269" w:rsidRDefault="00E875C4">
      <w:pPr>
        <w:spacing w:line="640" w:lineRule="exact"/>
        <w:ind w:left="1440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domain.</w:t>
      </w:r>
    </w:p>
    <w:p w14:paraId="77E72A65" w14:textId="77777777" w:rsidR="00EF0269" w:rsidRDefault="00E875C4">
      <w:pPr>
        <w:tabs>
          <w:tab w:val="left" w:pos="1440"/>
          <w:tab w:val="left" w:pos="3080"/>
        </w:tabs>
        <w:spacing w:before="27" w:line="187" w:lineRule="auto"/>
        <w:ind w:left="1440" w:right="-23" w:hanging="404"/>
        <w:jc w:val="both"/>
        <w:rPr>
          <w:rFonts w:ascii="Lucida Sans Unicode" w:eastAsia="Lucida Sans Unicode" w:hAnsi="Lucida Sans Unicode" w:cs="Lucida Sans Unicode"/>
          <w:sz w:val="54"/>
          <w:szCs w:val="54"/>
        </w:rPr>
        <w:sectPr w:rsidR="00EF0269">
          <w:pgSz w:w="14400" w:h="10800" w:orient="landscape"/>
          <w:pgMar w:top="540" w:right="760" w:bottom="280" w:left="0" w:header="0" w:footer="1464" w:gutter="0"/>
          <w:cols w:space="720"/>
        </w:sectPr>
      </w:pPr>
      <w:r>
        <w:rPr>
          <w:color w:val="2CA1BE"/>
          <w:sz w:val="37"/>
          <w:szCs w:val="37"/>
        </w:rPr>
        <w:tab/>
      </w:r>
      <w:proofErr w:type="gramStart"/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The </w:t>
      </w:r>
      <w:r>
        <w:rPr>
          <w:rFonts w:ascii="Lucida Sans Unicode" w:eastAsia="Lucida Sans Unicode" w:hAnsi="Lucida Sans Unicode" w:cs="Lucida Sans Unicode"/>
          <w:color w:val="000000"/>
          <w:spacing w:val="56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prot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54"/>
          <w:szCs w:val="54"/>
        </w:rPr>
        <w:t>o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col</w:t>
      </w:r>
      <w:proofErr w:type="gramEnd"/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57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prescribes </w:t>
      </w:r>
      <w:r>
        <w:rPr>
          <w:rFonts w:ascii="Lucida Sans Unicode" w:eastAsia="Lucida Sans Unicode" w:hAnsi="Lucida Sans Unicode" w:cs="Lucida Sans Unicode"/>
          <w:color w:val="000000"/>
          <w:spacing w:val="56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how </w:t>
      </w:r>
      <w:r>
        <w:rPr>
          <w:rFonts w:ascii="Lucida Sans Unicode" w:eastAsia="Lucida Sans Unicode" w:hAnsi="Lucida Sans Unicode" w:cs="Lucida Sans Unicode"/>
          <w:color w:val="000000"/>
          <w:spacing w:val="57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the </w:t>
      </w:r>
      <w:r>
        <w:rPr>
          <w:rFonts w:ascii="Lucida Sans Unicode" w:eastAsia="Lucida Sans Unicode" w:hAnsi="Lucida Sans Unicode" w:cs="Lucida Sans Unicode"/>
          <w:color w:val="000000"/>
          <w:spacing w:val="57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mapping bet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w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n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the</w:t>
      </w:r>
      <w:r>
        <w:rPr>
          <w:rFonts w:ascii="Lucida Sans Unicode" w:eastAsia="Lucida Sans Unicode" w:hAnsi="Lucida Sans Unicode" w:cs="Lucida Sans Unicode"/>
          <w:color w:val="000000"/>
          <w:spacing w:val="3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gl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o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bal</w:t>
      </w:r>
      <w:r>
        <w:rPr>
          <w:rFonts w:ascii="Lucida Sans Unicode" w:eastAsia="Lucida Sans Unicode" w:hAnsi="Lucida Sans Unicode" w:cs="Lucida Sans Unicode"/>
          <w:color w:val="000000"/>
          <w:spacing w:val="3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cr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d</w:t>
      </w:r>
      <w:r>
        <w:rPr>
          <w:rFonts w:ascii="Lucida Sans Unicode" w:eastAsia="Lucida Sans Unicode" w:hAnsi="Lucida Sans Unicode" w:cs="Lucida Sans Unicode"/>
          <w:color w:val="000000"/>
          <w:spacing w:val="-3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ntials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color w:val="000000"/>
          <w:spacing w:val="-3"/>
          <w:sz w:val="54"/>
          <w:szCs w:val="54"/>
        </w:rPr>
        <w:t>n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d</w:t>
      </w:r>
      <w:r>
        <w:rPr>
          <w:rFonts w:ascii="Lucida Sans Unicode" w:eastAsia="Lucida Sans Unicode" w:hAnsi="Lucida Sans Unicode" w:cs="Lucida Sans Unicode"/>
          <w:color w:val="000000"/>
          <w:spacing w:val="4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the loc</w:t>
      </w:r>
      <w:r>
        <w:rPr>
          <w:rFonts w:ascii="Lucida Sans Unicode" w:eastAsia="Lucida Sans Unicode" w:hAnsi="Lucida Sans Unicode" w:cs="Lucida Sans Unicode"/>
          <w:color w:val="000000"/>
          <w:spacing w:val="-3"/>
          <w:sz w:val="54"/>
          <w:szCs w:val="54"/>
        </w:rPr>
        <w:t>a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l ones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ab/>
        <w:t xml:space="preserve">can </w:t>
      </w:r>
      <w:r>
        <w:rPr>
          <w:rFonts w:ascii="Lucida Sans Unicode" w:eastAsia="Lucida Sans Unicode" w:hAnsi="Lucida Sans Unicode" w:cs="Lucida Sans Unicode"/>
          <w:color w:val="000000"/>
          <w:spacing w:val="7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54"/>
          <w:szCs w:val="54"/>
        </w:rPr>
        <w:t>b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e </w:t>
      </w:r>
      <w:r>
        <w:rPr>
          <w:rFonts w:ascii="Lucida Sans Unicode" w:eastAsia="Lucida Sans Unicode" w:hAnsi="Lucida Sans Unicode" w:cs="Lucida Sans Unicode"/>
          <w:color w:val="000000"/>
          <w:spacing w:val="66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r</w:t>
      </w:r>
      <w:r>
        <w:rPr>
          <w:rFonts w:ascii="Lucida Sans Unicode" w:eastAsia="Lucida Sans Unicode" w:hAnsi="Lucida Sans Unicode" w:cs="Lucida Sans Unicode"/>
          <w:color w:val="000000"/>
          <w:spacing w:val="-3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giste</w:t>
      </w:r>
      <w:r>
        <w:rPr>
          <w:rFonts w:ascii="Lucida Sans Unicode" w:eastAsia="Lucida Sans Unicode" w:hAnsi="Lucida Sans Unicode" w:cs="Lucida Sans Unicode"/>
          <w:color w:val="000000"/>
          <w:spacing w:val="-1"/>
          <w:sz w:val="54"/>
          <w:szCs w:val="54"/>
        </w:rPr>
        <w:t>r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ed </w:t>
      </w:r>
      <w:r>
        <w:rPr>
          <w:rFonts w:ascii="Lucida Sans Unicode" w:eastAsia="Lucida Sans Unicode" w:hAnsi="Lucida Sans Unicode" w:cs="Lucida Sans Unicode"/>
          <w:color w:val="000000"/>
          <w:spacing w:val="67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54"/>
          <w:szCs w:val="54"/>
        </w:rPr>
        <w:t>b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y </w:t>
      </w:r>
      <w:r>
        <w:rPr>
          <w:rFonts w:ascii="Lucida Sans Unicode" w:eastAsia="Lucida Sans Unicode" w:hAnsi="Lucida Sans Unicode" w:cs="Lucida Sans Unicode"/>
          <w:color w:val="000000"/>
          <w:spacing w:val="68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the </w:t>
      </w:r>
      <w:r>
        <w:rPr>
          <w:rFonts w:ascii="Lucida Sans Unicode" w:eastAsia="Lucida Sans Unicode" w:hAnsi="Lucida Sans Unicode" w:cs="Lucida Sans Unicode"/>
          <w:color w:val="000000"/>
          <w:spacing w:val="66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us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r </w:t>
      </w:r>
      <w:r>
        <w:rPr>
          <w:rFonts w:ascii="Lucida Sans Unicode" w:eastAsia="Lucida Sans Unicode" w:hAnsi="Lucida Sans Unicode" w:cs="Lucida Sans Unicode"/>
          <w:color w:val="000000"/>
          <w:spacing w:val="67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 xml:space="preserve">in </w:t>
      </w:r>
      <w:r>
        <w:rPr>
          <w:rFonts w:ascii="Lucida Sans Unicode" w:eastAsia="Lucida Sans Unicode" w:hAnsi="Lucida Sans Unicode" w:cs="Lucida Sans Unicode"/>
          <w:color w:val="000000"/>
          <w:spacing w:val="68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a mappi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54"/>
          <w:szCs w:val="54"/>
        </w:rPr>
        <w:t>n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g</w:t>
      </w:r>
      <w:r>
        <w:rPr>
          <w:rFonts w:ascii="Lucida Sans Unicode" w:eastAsia="Lucida Sans Unicode" w:hAnsi="Lucida Sans Unicode" w:cs="Lucida Sans Unicode"/>
          <w:color w:val="000000"/>
          <w:spacing w:val="-3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ta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54"/>
          <w:szCs w:val="54"/>
        </w:rPr>
        <w:t>b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le local</w:t>
      </w:r>
      <w:r>
        <w:rPr>
          <w:rFonts w:ascii="Lucida Sans Unicode" w:eastAsia="Lucida Sans Unicode" w:hAnsi="Lucida Sans Unicode" w:cs="Lucida Sans Unicode"/>
          <w:color w:val="000000"/>
          <w:spacing w:val="-2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to that domai</w:t>
      </w:r>
      <w:r>
        <w:rPr>
          <w:rFonts w:ascii="Lucida Sans Unicode" w:eastAsia="Lucida Sans Unicode" w:hAnsi="Lucida Sans Unicode" w:cs="Lucida Sans Unicode"/>
          <w:color w:val="000000"/>
          <w:spacing w:val="1"/>
          <w:sz w:val="54"/>
          <w:szCs w:val="54"/>
        </w:rPr>
        <w:t>n</w:t>
      </w:r>
      <w:r>
        <w:rPr>
          <w:rFonts w:ascii="Lucida Sans Unicode" w:eastAsia="Lucida Sans Unicode" w:hAnsi="Lucida Sans Unicode" w:cs="Lucida Sans Unicode"/>
          <w:color w:val="000000"/>
          <w:sz w:val="54"/>
          <w:szCs w:val="54"/>
        </w:rPr>
        <w:t>.</w:t>
      </w:r>
    </w:p>
    <w:p w14:paraId="1CFCCDCC" w14:textId="65688118" w:rsidR="005109EB" w:rsidRDefault="005109EB" w:rsidP="005109EB">
      <w:pPr>
        <w:jc w:val="center"/>
      </w:pPr>
      <w:r>
        <w:rPr>
          <w:noProof/>
        </w:rPr>
        <w:lastRenderedPageBreak/>
        <w:drawing>
          <wp:inline distT="0" distB="0" distL="0" distR="0" wp14:anchorId="70633DC5" wp14:editId="672A8621">
            <wp:extent cx="7877810" cy="605790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64EB9B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781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183D5B0" w14:textId="74B348CD" w:rsidR="00EF0269" w:rsidRDefault="005109EB">
      <w:pPr>
        <w:ind w:left="902"/>
      </w:pPr>
      <w:r>
        <w:lastRenderedPageBreak/>
        <w:pict w14:anchorId="5B27D4FE">
          <v:shape id="_x0000_i1055" type="#_x0000_t75" style="width:214.5pt;height:36.75pt">
            <v:imagedata r:id="rId53" o:title=""/>
          </v:shape>
        </w:pict>
      </w:r>
    </w:p>
    <w:p w14:paraId="19A9AD49" w14:textId="77777777" w:rsidR="00EF0269" w:rsidRDefault="00EF0269">
      <w:pPr>
        <w:spacing w:line="200" w:lineRule="exact"/>
      </w:pPr>
    </w:p>
    <w:p w14:paraId="1D699606" w14:textId="77777777" w:rsidR="00EF0269" w:rsidRDefault="00EF0269">
      <w:pPr>
        <w:spacing w:line="200" w:lineRule="exact"/>
      </w:pPr>
    </w:p>
    <w:p w14:paraId="76AD291C" w14:textId="77777777" w:rsidR="00EF0269" w:rsidRDefault="00EF0269">
      <w:pPr>
        <w:spacing w:line="200" w:lineRule="exact"/>
      </w:pPr>
    </w:p>
    <w:p w14:paraId="6C0F1B91" w14:textId="77777777" w:rsidR="00EF0269" w:rsidRDefault="00EF0269">
      <w:pPr>
        <w:spacing w:before="7" w:line="200" w:lineRule="exact"/>
      </w:pPr>
    </w:p>
    <w:p w14:paraId="1AA18862" w14:textId="77777777" w:rsidR="00EF0269" w:rsidRDefault="00E875C4">
      <w:pPr>
        <w:spacing w:line="680" w:lineRule="exact"/>
        <w:ind w:left="1037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color w:val="2CA1BE"/>
          <w:position w:val="10"/>
          <w:sz w:val="37"/>
          <w:szCs w:val="37"/>
        </w:rPr>
        <w:t xml:space="preserve"> </w:t>
      </w:r>
      <w:r>
        <w:rPr>
          <w:color w:val="2CA1BE"/>
          <w:spacing w:val="28"/>
          <w:position w:val="10"/>
          <w:sz w:val="37"/>
          <w:szCs w:val="37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Andrew</w:t>
      </w:r>
      <w:r>
        <w:rPr>
          <w:rFonts w:ascii="Lucida Sans Unicode" w:eastAsia="Lucida Sans Unicode" w:hAnsi="Lucida Sans Unicode" w:cs="Lucida Sans Unicode"/>
          <w:color w:val="000000"/>
          <w:spacing w:val="-5"/>
          <w:position w:val="10"/>
          <w:sz w:val="54"/>
          <w:szCs w:val="54"/>
        </w:rPr>
        <w:t xml:space="preserve"> </w:t>
      </w:r>
      <w:proofErr w:type="spellStart"/>
      <w:proofErr w:type="gramStart"/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S.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10"/>
          <w:sz w:val="54"/>
          <w:szCs w:val="54"/>
        </w:rPr>
        <w:t>T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anenbaum</w:t>
      </w:r>
      <w:proofErr w:type="spellEnd"/>
      <w:proofErr w:type="gramEnd"/>
      <w:r>
        <w:rPr>
          <w:rFonts w:ascii="Lucida Sans Unicode" w:eastAsia="Lucida Sans Unicode" w:hAnsi="Lucida Sans Unicode" w:cs="Lucida Sans Unicode"/>
          <w:color w:val="000000"/>
          <w:spacing w:val="-3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&amp; Maa</w:t>
      </w:r>
      <w:r>
        <w:rPr>
          <w:rFonts w:ascii="Lucida Sans Unicode" w:eastAsia="Lucida Sans Unicode" w:hAnsi="Lucida Sans Unicode" w:cs="Lucida Sans Unicode"/>
          <w:color w:val="000000"/>
          <w:spacing w:val="-2"/>
          <w:position w:val="10"/>
          <w:sz w:val="54"/>
          <w:szCs w:val="54"/>
        </w:rPr>
        <w:t>r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ten</w:t>
      </w:r>
      <w:r>
        <w:rPr>
          <w:rFonts w:ascii="Lucida Sans Unicode" w:eastAsia="Lucida Sans Unicode" w:hAnsi="Lucida Sans Unicode" w:cs="Lucida Sans Unicode"/>
          <w:color w:val="000000"/>
          <w:spacing w:val="-3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Van</w:t>
      </w:r>
      <w:r>
        <w:rPr>
          <w:rFonts w:ascii="Lucida Sans Unicode" w:eastAsia="Lucida Sans Unicode" w:hAnsi="Lucida Sans Unicode" w:cs="Lucida Sans Unicode"/>
          <w:color w:val="000000"/>
          <w:spacing w:val="-3"/>
          <w:position w:val="10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St</w:t>
      </w:r>
      <w:r>
        <w:rPr>
          <w:rFonts w:ascii="Lucida Sans Unicode" w:eastAsia="Lucida Sans Unicode" w:hAnsi="Lucida Sans Unicode" w:cs="Lucida Sans Unicode"/>
          <w:color w:val="000000"/>
          <w:spacing w:val="-3"/>
          <w:position w:val="10"/>
          <w:sz w:val="54"/>
          <w:szCs w:val="54"/>
        </w:rPr>
        <w:t>e</w:t>
      </w:r>
      <w:r>
        <w:rPr>
          <w:rFonts w:ascii="Lucida Sans Unicode" w:eastAsia="Lucida Sans Unicode" w:hAnsi="Lucida Sans Unicode" w:cs="Lucida Sans Unicode"/>
          <w:color w:val="000000"/>
          <w:position w:val="10"/>
          <w:sz w:val="54"/>
          <w:szCs w:val="54"/>
        </w:rPr>
        <w:t>en.</w:t>
      </w:r>
    </w:p>
    <w:p w14:paraId="41F9D112" w14:textId="77777777" w:rsidR="00EF0269" w:rsidRDefault="00E875C4">
      <w:pPr>
        <w:spacing w:line="640" w:lineRule="exact"/>
        <w:ind w:left="1440"/>
        <w:rPr>
          <w:rFonts w:ascii="Lucida Sans Unicode" w:eastAsia="Lucida Sans Unicode" w:hAnsi="Lucida Sans Unicode" w:cs="Lucida Sans Unicode"/>
          <w:sz w:val="54"/>
          <w:szCs w:val="54"/>
        </w:rPr>
      </w:pPr>
      <w:r>
        <w:rPr>
          <w:rFonts w:ascii="Lucida Sans Unicode" w:eastAsia="Lucida Sans Unicode" w:hAnsi="Lucida Sans Unicode" w:cs="Lucida Sans Unicode"/>
          <w:position w:val="10"/>
          <w:sz w:val="54"/>
          <w:szCs w:val="54"/>
          <w:u w:val="thick" w:color="000000"/>
        </w:rPr>
        <w:t>Di</w:t>
      </w:r>
      <w:r>
        <w:rPr>
          <w:rFonts w:ascii="Lucida Sans Unicode" w:eastAsia="Lucida Sans Unicode" w:hAnsi="Lucida Sans Unicode" w:cs="Lucida Sans Unicode"/>
          <w:spacing w:val="1"/>
          <w:position w:val="10"/>
          <w:sz w:val="54"/>
          <w:szCs w:val="54"/>
          <w:u w:val="thick" w:color="000000"/>
        </w:rPr>
        <w:t>s</w:t>
      </w:r>
      <w:r>
        <w:rPr>
          <w:rFonts w:ascii="Lucida Sans Unicode" w:eastAsia="Lucida Sans Unicode" w:hAnsi="Lucida Sans Unicode" w:cs="Lucida Sans Unicode"/>
          <w:position w:val="10"/>
          <w:sz w:val="54"/>
          <w:szCs w:val="54"/>
          <w:u w:val="thick" w:color="000000"/>
        </w:rPr>
        <w:t>tributed</w:t>
      </w:r>
      <w:r>
        <w:rPr>
          <w:rFonts w:ascii="Lucida Sans Unicode" w:eastAsia="Lucida Sans Unicode" w:hAnsi="Lucida Sans Unicode" w:cs="Lucida Sans Unicode"/>
          <w:spacing w:val="-4"/>
          <w:position w:val="10"/>
          <w:sz w:val="54"/>
          <w:szCs w:val="54"/>
          <w:u w:val="thick" w:color="000000"/>
        </w:rPr>
        <w:t xml:space="preserve"> </w:t>
      </w:r>
      <w:r>
        <w:rPr>
          <w:rFonts w:ascii="Lucida Sans Unicode" w:eastAsia="Lucida Sans Unicode" w:hAnsi="Lucida Sans Unicode" w:cs="Lucida Sans Unicode"/>
          <w:position w:val="10"/>
          <w:sz w:val="54"/>
          <w:szCs w:val="54"/>
          <w:u w:val="thick" w:color="000000"/>
        </w:rPr>
        <w:t>Systems –</w:t>
      </w:r>
      <w:r>
        <w:rPr>
          <w:rFonts w:ascii="Lucida Sans Unicode" w:eastAsia="Lucida Sans Unicode" w:hAnsi="Lucida Sans Unicode" w:cs="Lucida Sans Unicode"/>
          <w:spacing w:val="171"/>
          <w:position w:val="10"/>
          <w:sz w:val="54"/>
          <w:szCs w:val="54"/>
          <w:u w:val="thick" w:color="000000"/>
        </w:rPr>
        <w:t xml:space="preserve"> </w:t>
      </w:r>
      <w:r>
        <w:rPr>
          <w:rFonts w:ascii="Lucida Sans Unicode" w:eastAsia="Lucida Sans Unicode" w:hAnsi="Lucida Sans Unicode" w:cs="Lucida Sans Unicode"/>
          <w:position w:val="10"/>
          <w:sz w:val="54"/>
          <w:szCs w:val="54"/>
          <w:u w:val="thick" w:color="000000"/>
        </w:rPr>
        <w:t>Principles</w:t>
      </w:r>
      <w:r>
        <w:rPr>
          <w:rFonts w:ascii="Lucida Sans Unicode" w:eastAsia="Lucida Sans Unicode" w:hAnsi="Lucida Sans Unicode" w:cs="Lucida Sans Unicode"/>
          <w:spacing w:val="-6"/>
          <w:position w:val="10"/>
          <w:sz w:val="54"/>
          <w:szCs w:val="54"/>
          <w:u w:val="thick" w:color="000000"/>
        </w:rPr>
        <w:t xml:space="preserve"> </w:t>
      </w:r>
      <w:r>
        <w:rPr>
          <w:rFonts w:ascii="Lucida Sans Unicode" w:eastAsia="Lucida Sans Unicode" w:hAnsi="Lucida Sans Unicode" w:cs="Lucida Sans Unicode"/>
          <w:position w:val="10"/>
          <w:sz w:val="54"/>
          <w:szCs w:val="54"/>
          <w:u w:val="thick" w:color="000000"/>
        </w:rPr>
        <w:t>and</w:t>
      </w:r>
    </w:p>
    <w:p w14:paraId="5CBB738B" w14:textId="09354E3A" w:rsidR="00EF0269" w:rsidRDefault="00E875C4" w:rsidP="005109EB">
      <w:pPr>
        <w:spacing w:line="640" w:lineRule="exact"/>
        <w:ind w:left="1440"/>
      </w:pPr>
      <w:r>
        <w:rPr>
          <w:rFonts w:ascii="Lucida Sans Unicode" w:eastAsia="Lucida Sans Unicode" w:hAnsi="Lucida Sans Unicode" w:cs="Lucida Sans Unicode"/>
          <w:position w:val="11"/>
          <w:sz w:val="54"/>
          <w:szCs w:val="54"/>
          <w:u w:val="thick" w:color="000000"/>
        </w:rPr>
        <w:t>Par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  <w:u w:val="thick" w:color="000000"/>
        </w:rPr>
        <w:t>a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  <w:u w:val="thick" w:color="000000"/>
        </w:rPr>
        <w:t>digm</w:t>
      </w:r>
      <w:r>
        <w:rPr>
          <w:rFonts w:ascii="Lucida Sans Unicode" w:eastAsia="Lucida Sans Unicode" w:hAnsi="Lucida Sans Unicode" w:cs="Lucida Sans Unicode"/>
          <w:spacing w:val="1"/>
          <w:position w:val="11"/>
          <w:sz w:val="54"/>
          <w:szCs w:val="54"/>
          <w:u w:val="thick" w:color="000000"/>
        </w:rPr>
        <w:t>s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.</w:t>
      </w:r>
      <w:r>
        <w:rPr>
          <w:rFonts w:ascii="Lucida Sans Unicode" w:eastAsia="Lucida Sans Unicode" w:hAnsi="Lucida Sans Unicode" w:cs="Lucida Sans Unicode"/>
          <w:spacing w:val="168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spacing w:val="-1"/>
          <w:position w:val="11"/>
          <w:sz w:val="54"/>
          <w:szCs w:val="54"/>
        </w:rPr>
        <w:t>2</w:t>
      </w:r>
      <w:proofErr w:type="spellStart"/>
      <w:r>
        <w:rPr>
          <w:rFonts w:ascii="Lucida Sans Unicode" w:eastAsia="Lucida Sans Unicode" w:hAnsi="Lucida Sans Unicode" w:cs="Lucida Sans Unicode"/>
          <w:position w:val="27"/>
          <w:sz w:val="36"/>
          <w:szCs w:val="36"/>
        </w:rPr>
        <w:t>nd</w:t>
      </w:r>
      <w:proofErr w:type="spellEnd"/>
      <w:r>
        <w:rPr>
          <w:rFonts w:ascii="Lucida Sans Unicode" w:eastAsia="Lucida Sans Unicode" w:hAnsi="Lucida Sans Unicode" w:cs="Lucida Sans Unicode"/>
          <w:spacing w:val="58"/>
          <w:position w:val="27"/>
          <w:sz w:val="36"/>
          <w:szCs w:val="36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ed.</w:t>
      </w:r>
      <w:r>
        <w:rPr>
          <w:rFonts w:ascii="Lucida Sans Unicode" w:eastAsia="Lucida Sans Unicode" w:hAnsi="Lucida Sans Unicode" w:cs="Lucida Sans Unicode"/>
          <w:spacing w:val="168"/>
          <w:position w:val="11"/>
          <w:sz w:val="54"/>
          <w:szCs w:val="54"/>
        </w:rPr>
        <w:t xml:space="preserve"> 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20</w:t>
      </w:r>
      <w:r>
        <w:rPr>
          <w:rFonts w:ascii="Lucida Sans Unicode" w:eastAsia="Lucida Sans Unicode" w:hAnsi="Lucida Sans Unicode" w:cs="Lucida Sans Unicode"/>
          <w:spacing w:val="-2"/>
          <w:position w:val="11"/>
          <w:sz w:val="54"/>
          <w:szCs w:val="54"/>
        </w:rPr>
        <w:t>0</w:t>
      </w:r>
      <w:r>
        <w:rPr>
          <w:rFonts w:ascii="Lucida Sans Unicode" w:eastAsia="Lucida Sans Unicode" w:hAnsi="Lucida Sans Unicode" w:cs="Lucida Sans Unicode"/>
          <w:position w:val="11"/>
          <w:sz w:val="54"/>
          <w:szCs w:val="54"/>
        </w:rPr>
        <w:t>7.</w:t>
      </w:r>
    </w:p>
    <w:p w14:paraId="1E4C8F0A" w14:textId="77777777" w:rsidR="00EF0269" w:rsidRDefault="00EF0269">
      <w:pPr>
        <w:spacing w:line="200" w:lineRule="exact"/>
      </w:pPr>
    </w:p>
    <w:p w14:paraId="7A18298D" w14:textId="77777777" w:rsidR="00EF0269" w:rsidRDefault="00EF0269">
      <w:pPr>
        <w:spacing w:line="200" w:lineRule="exact"/>
      </w:pPr>
    </w:p>
    <w:p w14:paraId="0BFF0BE6" w14:textId="77777777" w:rsidR="00EF0269" w:rsidRDefault="00EF0269">
      <w:pPr>
        <w:spacing w:line="200" w:lineRule="exact"/>
      </w:pPr>
    </w:p>
    <w:p w14:paraId="52782BD4" w14:textId="77777777" w:rsidR="00EF0269" w:rsidRDefault="00EF0269">
      <w:pPr>
        <w:spacing w:line="200" w:lineRule="exact"/>
      </w:pPr>
    </w:p>
    <w:p w14:paraId="67364379" w14:textId="77777777" w:rsidR="00EF0269" w:rsidRDefault="00EF0269">
      <w:pPr>
        <w:spacing w:line="200" w:lineRule="exact"/>
      </w:pPr>
    </w:p>
    <w:p w14:paraId="27C76288" w14:textId="77777777" w:rsidR="00EF0269" w:rsidRDefault="00EF0269">
      <w:pPr>
        <w:spacing w:line="200" w:lineRule="exact"/>
      </w:pPr>
    </w:p>
    <w:p w14:paraId="271BD2A0" w14:textId="77777777" w:rsidR="00EF0269" w:rsidRDefault="00EF0269">
      <w:pPr>
        <w:spacing w:line="200" w:lineRule="exact"/>
      </w:pPr>
    </w:p>
    <w:p w14:paraId="716C0815" w14:textId="77777777" w:rsidR="00EF0269" w:rsidRDefault="00EF0269">
      <w:pPr>
        <w:spacing w:line="200" w:lineRule="exact"/>
      </w:pPr>
    </w:p>
    <w:p w14:paraId="587F042A" w14:textId="77777777" w:rsidR="00EF0269" w:rsidRDefault="00EF0269">
      <w:pPr>
        <w:spacing w:line="200" w:lineRule="exact"/>
      </w:pPr>
    </w:p>
    <w:p w14:paraId="1BCFA6E3" w14:textId="77777777" w:rsidR="00EF0269" w:rsidRDefault="00EF0269">
      <w:pPr>
        <w:spacing w:line="200" w:lineRule="exact"/>
      </w:pPr>
    </w:p>
    <w:p w14:paraId="08420DF6" w14:textId="77777777" w:rsidR="00EF0269" w:rsidRDefault="00EF0269">
      <w:pPr>
        <w:spacing w:line="200" w:lineRule="exact"/>
      </w:pPr>
    </w:p>
    <w:p w14:paraId="691E5262" w14:textId="77777777" w:rsidR="00EF0269" w:rsidRDefault="00EF0269">
      <w:pPr>
        <w:spacing w:line="200" w:lineRule="exact"/>
      </w:pPr>
    </w:p>
    <w:p w14:paraId="4B4B6666" w14:textId="77777777" w:rsidR="00EF0269" w:rsidRDefault="00EF0269">
      <w:pPr>
        <w:spacing w:line="200" w:lineRule="exact"/>
      </w:pPr>
    </w:p>
    <w:p w14:paraId="26A42701" w14:textId="77777777" w:rsidR="00EF0269" w:rsidRDefault="00EF0269">
      <w:pPr>
        <w:spacing w:line="200" w:lineRule="exact"/>
      </w:pPr>
    </w:p>
    <w:p w14:paraId="027923F0" w14:textId="77777777" w:rsidR="00EF0269" w:rsidRDefault="00EF0269">
      <w:pPr>
        <w:spacing w:before="3" w:line="240" w:lineRule="exact"/>
        <w:rPr>
          <w:sz w:val="24"/>
          <w:szCs w:val="24"/>
        </w:rPr>
      </w:pPr>
    </w:p>
    <w:p w14:paraId="7C64681B" w14:textId="3AC3EBAE" w:rsidR="00EF0269" w:rsidRDefault="00EF0269">
      <w:pPr>
        <w:ind w:left="4531"/>
      </w:pPr>
    </w:p>
    <w:p w14:paraId="32FABD50" w14:textId="77777777" w:rsidR="00EF0269" w:rsidRDefault="00EF0269">
      <w:pPr>
        <w:spacing w:before="12" w:line="240" w:lineRule="exact"/>
        <w:rPr>
          <w:sz w:val="24"/>
          <w:szCs w:val="24"/>
        </w:rPr>
      </w:pPr>
    </w:p>
    <w:sectPr w:rsidR="00EF0269">
      <w:footerReference w:type="default" r:id="rId54"/>
      <w:pgSz w:w="14400" w:h="10800" w:orient="landscape"/>
      <w:pgMar w:top="980" w:right="1560" w:bottom="280" w:left="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D5DD17" w14:textId="77777777" w:rsidR="00E875C4" w:rsidRDefault="00E875C4">
      <w:r>
        <w:separator/>
      </w:r>
    </w:p>
  </w:endnote>
  <w:endnote w:type="continuationSeparator" w:id="0">
    <w:p w14:paraId="2D5633A0" w14:textId="77777777" w:rsidR="00E875C4" w:rsidRDefault="00E875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549251" w14:textId="77777777" w:rsidR="00EF0269" w:rsidRDefault="00E875C4">
    <w:pPr>
      <w:spacing w:line="200" w:lineRule="exact"/>
    </w:pPr>
    <w:r>
      <w:pict w14:anchorId="37C79FBE">
        <v:group id="_x0000_s2143" style="position:absolute;margin-left:0;margin-top:455.5pt;width:425.55pt;height:84.5pt;z-index:-251667456;mso-position-horizontal-relative:page;mso-position-vertical-relative:page" coordorigin=",9110" coordsize="8511,1690">
          <v:shape id="_x0000_s2148" style="position:absolute;left:787;top:9362;width:7714;height:1438" coordorigin="787,9362" coordsize="7714,1438" path="m922,9396l788,9362r-1,9l922,9396xe" fillcolor="#9fcadc" stroked="f">
            <v:path arrowok="t"/>
          </v:shape>
          <v:shape id="_x0000_s2147" style="position:absolute;left:787;top:9362;width:7714;height:1438" coordorigin="787,9362" coordsize="7714,1438" path="m8501,10800l922,9396r5593,1404l8501,10800xe" fillcolor="#9fcadc" stroked="f">
            <v:path arrowok="t"/>
          </v:shape>
          <v:shape id="_x0000_s2146" style="position:absolute;left:766;top:9353;width:5754;height:1447" coordorigin="766,9353" coordsize="5754,1447" path="m6520,10800l766,9353r12,10l5286,10800r1234,xe" fillcolor="black" strok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145" type="#_x0000_t75" style="position:absolute;top:9118;width:5352;height:1682">
            <v:imagedata r:id="rId1" o:title=""/>
          </v:shape>
          <v:shape id="_x0000_s2144" type="#_x0000_t75" style="position:absolute;top:9110;width:5308;height:1690">
            <v:imagedata r:id="rId2" o:title=""/>
          </v:shape>
          <w10:wrap anchorx="page" anchory="page"/>
        </v:group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BD9656" w14:textId="77777777" w:rsidR="00EF0269" w:rsidRDefault="00E875C4">
    <w:pPr>
      <w:spacing w:line="200" w:lineRule="exact"/>
    </w:pPr>
    <w:r>
      <w:pict w14:anchorId="3C724B20">
        <v:group id="_x0000_s2089" style="position:absolute;margin-left:0;margin-top:455.5pt;width:425.55pt;height:84.5pt;z-index:-251658240;mso-position-horizontal-relative:page;mso-position-vertical-relative:page" coordorigin=",9110" coordsize="8511,1690">
          <v:shape id="_x0000_s2094" style="position:absolute;left:787;top:9362;width:7714;height:1438" coordorigin="787,9362" coordsize="7714,1438" path="m922,9396l788,9362r-1,9l922,9396xe" fillcolor="#9fcadc" stroked="f">
            <v:path arrowok="t"/>
          </v:shape>
          <v:shape id="_x0000_s2093" style="position:absolute;left:787;top:9362;width:7714;height:1438" coordorigin="787,9362" coordsize="7714,1438" path="m8501,10800l922,9396r5593,1404l8501,10800xe" fillcolor="#9fcadc" stroked="f">
            <v:path arrowok="t"/>
          </v:shape>
          <v:shape id="_x0000_s2092" style="position:absolute;left:766;top:9353;width:5754;height:1447" coordorigin="766,9353" coordsize="5754,1447" path="m6520,10800l766,9353r12,10l5286,10800r1234,xe" fillcolor="black" strok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91" type="#_x0000_t75" style="position:absolute;top:9118;width:5352;height:1682">
            <v:imagedata r:id="rId1" o:title=""/>
          </v:shape>
          <v:shape id="_x0000_s2090" type="#_x0000_t75" style="position:absolute;top:9110;width:5308;height:1690">
            <v:imagedata r:id="rId2" o:title=""/>
          </v:shape>
          <w10:wrap anchorx="page" anchory="page"/>
        </v:group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43A172" w14:textId="77777777" w:rsidR="00EF0269" w:rsidRDefault="00E875C4">
    <w:pPr>
      <w:spacing w:line="200" w:lineRule="exact"/>
    </w:pPr>
    <w:r>
      <w:pict w14:anchorId="07B8DF73">
        <v:group id="_x0000_s2083" style="position:absolute;margin-left:0;margin-top:455.5pt;width:425.55pt;height:84.5pt;z-index:-251657216;mso-position-horizontal-relative:page;mso-position-vertical-relative:page" coordorigin=",9110" coordsize="8511,1690">
          <v:shape id="_x0000_s2088" style="position:absolute;left:787;top:9362;width:7714;height:1438" coordorigin="787,9362" coordsize="7714,1438" path="m922,9396l788,9362r-1,9l922,9396xe" fillcolor="#9fcadc" stroked="f">
            <v:path arrowok="t"/>
          </v:shape>
          <v:shape id="_x0000_s2087" style="position:absolute;left:787;top:9362;width:7714;height:1438" coordorigin="787,9362" coordsize="7714,1438" path="m8501,10800l922,9396r5593,1404l8501,10800xe" fillcolor="#9fcadc" stroked="f">
            <v:path arrowok="t"/>
          </v:shape>
          <v:shape id="_x0000_s2086" style="position:absolute;left:766;top:9353;width:5754;height:1447" coordorigin="766,9353" coordsize="5754,1447" path="m6520,10800l766,9353r12,10l5286,10800r1234,xe" fillcolor="black" strok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85" type="#_x0000_t75" style="position:absolute;top:9118;width:5352;height:1682">
            <v:imagedata r:id="rId1" o:title=""/>
          </v:shape>
          <v:shape id="_x0000_s2084" type="#_x0000_t75" style="position:absolute;top:9110;width:5308;height:1690">
            <v:imagedata r:id="rId2" o:title=""/>
          </v:shape>
          <w10:wrap anchorx="page" anchory="page"/>
        </v:group>
      </w:pict>
    </w:r>
    <w:r>
      <w:pict w14:anchorId="5A60E391">
        <v:shapetype id="_x0000_t202" coordsize="21600,21600" o:spt="202" path="m,l,21600r21600,l21600,xe">
          <v:stroke joinstyle="miter"/>
          <v:path gradientshapeok="t" o:connecttype="rect"/>
        </v:shapetype>
        <v:shape id="_x0000_s2082" type="#_x0000_t202" style="position:absolute;margin-left:71pt;margin-top:455.15pt;width:319.85pt;height:29pt;z-index:-251656192;mso-position-horizontal-relative:page;mso-position-vertical-relative:page" filled="f" stroked="f">
          <v:textbox inset="0,0,0,0">
            <w:txbxContent>
              <w:p w14:paraId="4B7E91A5" w14:textId="77777777" w:rsidR="00EF0269" w:rsidRDefault="00E875C4">
                <w:pPr>
                  <w:spacing w:line="580" w:lineRule="exact"/>
                  <w:ind w:left="20" w:right="-81"/>
                  <w:rPr>
                    <w:rFonts w:ascii="Lucida Sans Unicode" w:eastAsia="Lucida Sans Unicode" w:hAnsi="Lucida Sans Unicode" w:cs="Lucida Sans Unicode"/>
                    <w:sz w:val="54"/>
                    <w:szCs w:val="54"/>
                  </w:rPr>
                </w:pPr>
                <w:r>
                  <w:rPr>
                    <w:rFonts w:ascii="Lucida Sans Unicode" w:eastAsia="Lucida Sans Unicode" w:hAnsi="Lucida Sans Unicode" w:cs="Lucida Sans Unicode"/>
                    <w:position w:val="6"/>
                    <w:sz w:val="54"/>
                    <w:szCs w:val="54"/>
                  </w:rPr>
                  <w:t>should</w:t>
                </w:r>
                <w:r>
                  <w:rPr>
                    <w:rFonts w:ascii="Lucida Sans Unicode" w:eastAsia="Lucida Sans Unicode" w:hAnsi="Lucida Sans Unicode" w:cs="Lucida Sans Unicode"/>
                    <w:spacing w:val="-3"/>
                    <w:position w:val="6"/>
                    <w:sz w:val="54"/>
                    <w:szCs w:val="54"/>
                  </w:rPr>
                  <w:t xml:space="preserve"> </w:t>
                </w:r>
                <w:r>
                  <w:rPr>
                    <w:rFonts w:ascii="Lucida Sans Unicode" w:eastAsia="Lucida Sans Unicode" w:hAnsi="Lucida Sans Unicode" w:cs="Lucida Sans Unicode"/>
                    <w:position w:val="6"/>
                    <w:sz w:val="54"/>
                    <w:szCs w:val="54"/>
                  </w:rPr>
                  <w:t>not be</w:t>
                </w:r>
                <w:r>
                  <w:rPr>
                    <w:rFonts w:ascii="Lucida Sans Unicode" w:eastAsia="Lucida Sans Unicode" w:hAnsi="Lucida Sans Unicode" w:cs="Lucida Sans Unicode"/>
                    <w:spacing w:val="-2"/>
                    <w:position w:val="6"/>
                    <w:sz w:val="54"/>
                    <w:szCs w:val="54"/>
                  </w:rPr>
                  <w:t xml:space="preserve"> </w:t>
                </w:r>
                <w:r>
                  <w:rPr>
                    <w:rFonts w:ascii="Lucida Sans Unicode" w:eastAsia="Lucida Sans Unicode" w:hAnsi="Lucida Sans Unicode" w:cs="Lucida Sans Unicode"/>
                    <w:position w:val="6"/>
                    <w:sz w:val="54"/>
                    <w:szCs w:val="54"/>
                  </w:rPr>
                  <w:t>necessary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CC14CD" w14:textId="77777777" w:rsidR="00EF0269" w:rsidRDefault="00E875C4">
    <w:pPr>
      <w:spacing w:line="200" w:lineRule="exact"/>
    </w:pPr>
    <w:r>
      <w:pict w14:anchorId="520712A2">
        <v:group id="_x0000_s2076" style="position:absolute;margin-left:0;margin-top:455.5pt;width:425.55pt;height:84.5pt;z-index:-251655168;mso-position-horizontal-relative:page;mso-position-vertical-relative:page" coordorigin=",9110" coordsize="8511,1690">
          <v:shape id="_x0000_s2081" style="position:absolute;left:787;top:9362;width:7714;height:1438" coordorigin="787,9362" coordsize="7714,1438" path="m922,9396l788,9362r-1,9l922,9396xe" fillcolor="#9fcadc" stroked="f">
            <v:path arrowok="t"/>
          </v:shape>
          <v:shape id="_x0000_s2080" style="position:absolute;left:787;top:9362;width:7714;height:1438" coordorigin="787,9362" coordsize="7714,1438" path="m8501,10800l922,9396r5593,1404l8501,10800xe" fillcolor="#9fcadc" stroked="f">
            <v:path arrowok="t"/>
          </v:shape>
          <v:shape id="_x0000_s2079" style="position:absolute;left:766;top:9353;width:5754;height:1447" coordorigin="766,9353" coordsize="5754,1447" path="m6520,10800l766,9353r12,10l5286,10800r1234,xe" fillcolor="black" strok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78" type="#_x0000_t75" style="position:absolute;top:9118;width:5352;height:1682">
            <v:imagedata r:id="rId1" o:title=""/>
          </v:shape>
          <v:shape id="_x0000_s2077" type="#_x0000_t75" style="position:absolute;top:9110;width:5308;height:1690">
            <v:imagedata r:id="rId2" o:title=""/>
          </v:shape>
          <w10:wrap anchorx="page" anchory="page"/>
        </v:group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8D8FC8" w14:textId="77777777" w:rsidR="00EF0269" w:rsidRDefault="00E875C4">
    <w:pPr>
      <w:spacing w:line="200" w:lineRule="exact"/>
    </w:pPr>
    <w:r>
      <w:pict w14:anchorId="7462AC56">
        <v:group id="_x0000_s2070" style="position:absolute;margin-left:0;margin-top:455.5pt;width:425.55pt;height:84.5pt;z-index:-251654144;mso-position-horizontal-relative:page;mso-position-vertical-relative:page" coordorigin=",9110" coordsize="8511,1690">
          <v:shape id="_x0000_s2075" style="position:absolute;left:787;top:9362;width:7714;height:1438" coordorigin="787,9362" coordsize="7714,1438" path="m922,9396l788,9362r-1,9l922,9396xe" fillcolor="#9fcadc" stroked="f">
            <v:path arrowok="t"/>
          </v:shape>
          <v:shape id="_x0000_s2074" style="position:absolute;left:787;top:9362;width:7714;height:1438" coordorigin="787,9362" coordsize="7714,1438" path="m8501,10800l922,9396r5593,1404l8501,10800xe" fillcolor="#9fcadc" stroked="f">
            <v:path arrowok="t"/>
          </v:shape>
          <v:shape id="_x0000_s2073" style="position:absolute;left:766;top:9353;width:5754;height:1447" coordorigin="766,9353" coordsize="5754,1447" path="m6520,10800l766,9353r12,10l5286,10800r1234,xe" fillcolor="black" strok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72" type="#_x0000_t75" style="position:absolute;top:9118;width:5352;height:1682">
            <v:imagedata r:id="rId1" o:title=""/>
          </v:shape>
          <v:shape id="_x0000_s2071" type="#_x0000_t75" style="position:absolute;top:9110;width:5308;height:1690">
            <v:imagedata r:id="rId2" o:title=""/>
          </v:shape>
          <w10:wrap anchorx="page" anchory="page"/>
        </v:group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250437" w14:textId="77777777" w:rsidR="00EF0269" w:rsidRDefault="00E875C4">
    <w:pPr>
      <w:spacing w:line="200" w:lineRule="exact"/>
    </w:pPr>
    <w:r>
      <w:pict w14:anchorId="087A5722">
        <v:group id="_x0000_s2064" style="position:absolute;margin-left:0;margin-top:455.5pt;width:425.55pt;height:84.5pt;z-index:-251653120;mso-position-horizontal-relative:page;mso-position-vertical-relative:page" coordorigin=",9110" coordsize="8511,1690">
          <v:shape id="_x0000_s2069" style="position:absolute;left:787;top:9362;width:7714;height:1438" coordorigin="787,9362" coordsize="7714,1438" path="m922,9396l788,9362r-1,9l922,9396xe" fillcolor="#9fcadc" stroked="f">
            <v:path arrowok="t"/>
          </v:shape>
          <v:shape id="_x0000_s2068" style="position:absolute;left:787;top:9362;width:7714;height:1438" coordorigin="787,9362" coordsize="7714,1438" path="m8501,10800l922,9396r5593,1404l8501,10800xe" fillcolor="#9fcadc" stroked="f">
            <v:path arrowok="t"/>
          </v:shape>
          <v:shape id="_x0000_s2067" style="position:absolute;left:766;top:9353;width:5754;height:1447" coordorigin="766,9353" coordsize="5754,1447" path="m6520,10800l766,9353r12,10l5286,10800r1234,xe" fillcolor="black" strok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66" type="#_x0000_t75" style="position:absolute;top:9118;width:5352;height:1682">
            <v:imagedata r:id="rId1" o:title=""/>
          </v:shape>
          <v:shape id="_x0000_s2065" type="#_x0000_t75" style="position:absolute;top:9110;width:5308;height:1690">
            <v:imagedata r:id="rId2" o:title=""/>
          </v:shape>
          <w10:wrap anchorx="page" anchory="page"/>
        </v:group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B704E8" w14:textId="77777777" w:rsidR="00EF0269" w:rsidRDefault="00EF0269">
    <w:pPr>
      <w:spacing w:line="0" w:lineRule="atLeast"/>
      <w:rPr>
        <w:sz w:val="0"/>
        <w:szCs w:val="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75E482" w14:textId="77777777" w:rsidR="00EF0269" w:rsidRDefault="00E875C4">
    <w:pPr>
      <w:spacing w:line="200" w:lineRule="exact"/>
    </w:pPr>
    <w:r>
      <w:pict w14:anchorId="00480B0A">
        <v:group id="_x0000_s2137" style="position:absolute;margin-left:0;margin-top:455.5pt;width:425.55pt;height:84.5pt;z-index:-251666432;mso-position-horizontal-relative:page;mso-position-vertical-relative:page" coordorigin=",9110" coordsize="8511,1690">
          <v:shape id="_x0000_s2142" style="position:absolute;left:787;top:9362;width:7714;height:1438" coordorigin="787,9362" coordsize="7714,1438" path="m922,9396l788,9362r-1,9l922,9396xe" fillcolor="#9fcadc" stroked="f">
            <v:path arrowok="t"/>
          </v:shape>
          <v:shape id="_x0000_s2141" style="position:absolute;left:787;top:9362;width:7714;height:1438" coordorigin="787,9362" coordsize="7714,1438" path="m8501,10800l922,9396r5593,1404l8501,10800xe" fillcolor="#9fcadc" stroked="f">
            <v:path arrowok="t"/>
          </v:shape>
          <v:shape id="_x0000_s2140" style="position:absolute;left:766;top:9353;width:5754;height:1447" coordorigin="766,9353" coordsize="5754,1447" path="m6520,10800l766,9353r12,10l5286,10800r1234,xe" fillcolor="black" strok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139" type="#_x0000_t75" style="position:absolute;top:9118;width:5352;height:1682">
            <v:imagedata r:id="rId1" o:title=""/>
          </v:shape>
          <v:shape id="_x0000_s2138" type="#_x0000_t75" style="position:absolute;top:9110;width:5308;height:1690">
            <v:imagedata r:id="rId2" o:title=""/>
          </v:shape>
          <w10:wrap anchorx="page" anchory="page"/>
        </v:group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8F8001" w14:textId="77777777" w:rsidR="00EF0269" w:rsidRDefault="00E875C4">
    <w:pPr>
      <w:spacing w:line="200" w:lineRule="exact"/>
    </w:pPr>
    <w:r>
      <w:pict w14:anchorId="66DC33AE">
        <v:group id="_x0000_s2131" style="position:absolute;margin-left:0;margin-top:455.5pt;width:425.55pt;height:84.5pt;z-index:-251665408;mso-position-horizontal-relative:page;mso-position-vertical-relative:page" coordorigin=",9110" coordsize="8511,1690">
          <v:shape id="_x0000_s2136" style="position:absolute;left:787;top:9362;width:7714;height:1438" coordorigin="787,9362" coordsize="7714,1438" path="m922,9396l788,9362r-1,9l922,9396xe" fillcolor="#9fcadc" stroked="f">
            <v:path arrowok="t"/>
          </v:shape>
          <v:shape id="_x0000_s2135" style="position:absolute;left:787;top:9362;width:7714;height:1438" coordorigin="787,9362" coordsize="7714,1438" path="m8501,10800l922,9396r5593,1404l8501,10800xe" fillcolor="#9fcadc" stroked="f">
            <v:path arrowok="t"/>
          </v:shape>
          <v:shape id="_x0000_s2134" style="position:absolute;left:766;top:9353;width:5754;height:1447" coordorigin="766,9353" coordsize="5754,1447" path="m6520,10800l766,9353r12,10l5286,10800r1234,xe" fillcolor="black" strok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133" type="#_x0000_t75" style="position:absolute;top:9118;width:5352;height:1682">
            <v:imagedata r:id="rId1" o:title=""/>
          </v:shape>
          <v:shape id="_x0000_s2132" type="#_x0000_t75" style="position:absolute;top:9110;width:5308;height:1690">
            <v:imagedata r:id="rId2" o:title=""/>
          </v:shape>
          <w10:wrap anchorx="page" anchory="page"/>
        </v:group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D13565" w14:textId="77777777" w:rsidR="00EF0269" w:rsidRDefault="00E875C4">
    <w:pPr>
      <w:spacing w:line="200" w:lineRule="exact"/>
    </w:pPr>
    <w:r>
      <w:pict w14:anchorId="28B78B22">
        <v:group id="_x0000_s2125" style="position:absolute;margin-left:0;margin-top:455.5pt;width:425.55pt;height:84.5pt;z-index:-251664384;mso-position-horizontal-relative:page;mso-position-vertical-relative:page" coordorigin=",9110" coordsize="8511,1690">
          <v:shape id="_x0000_s2130" style="position:absolute;left:787;top:9362;width:7714;height:1438" coordorigin="787,9362" coordsize="7714,1438" path="m922,9396l788,9362r-1,9l922,9396xe" fillcolor="#9fcadc" stroked="f">
            <v:path arrowok="t"/>
          </v:shape>
          <v:shape id="_x0000_s2129" style="position:absolute;left:787;top:9362;width:7714;height:1438" coordorigin="787,9362" coordsize="7714,1438" path="m8501,10800l922,9396r5593,1404l8501,10800xe" fillcolor="#9fcadc" stroked="f">
            <v:path arrowok="t"/>
          </v:shape>
          <v:shape id="_x0000_s2128" style="position:absolute;left:766;top:9353;width:5754;height:1447" coordorigin="766,9353" coordsize="5754,1447" path="m6520,10800l766,9353r12,10l5286,10800r1234,xe" fillcolor="black" strok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127" type="#_x0000_t75" style="position:absolute;top:9118;width:5352;height:1682">
            <v:imagedata r:id="rId1" o:title=""/>
          </v:shape>
          <v:shape id="_x0000_s2126" type="#_x0000_t75" style="position:absolute;top:9110;width:5308;height:1690">
            <v:imagedata r:id="rId2" o:title=""/>
          </v:shape>
          <w10:wrap anchorx="page" anchory="page"/>
        </v:group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DE35B0" w14:textId="77777777" w:rsidR="00EF0269" w:rsidRDefault="00E875C4">
    <w:pPr>
      <w:spacing w:line="200" w:lineRule="exact"/>
    </w:pPr>
    <w:r>
      <w:pict w14:anchorId="24614EF3">
        <v:group id="_x0000_s2119" style="position:absolute;margin-left:0;margin-top:455.5pt;width:425.55pt;height:84.5pt;z-index:-251663360;mso-position-horizontal-relative:page;mso-position-vertical-relative:page" coordorigin=",9110" coordsize="8511,1690">
          <v:shape id="_x0000_s2124" style="position:absolute;left:787;top:9362;width:7714;height:1438" coordorigin="787,9362" coordsize="7714,1438" path="m922,9396l788,9362r-1,9l922,9396xe" fillcolor="#9fcadc" stroked="f">
            <v:path arrowok="t"/>
          </v:shape>
          <v:shape id="_x0000_s2123" style="position:absolute;left:787;top:9362;width:7714;height:1438" coordorigin="787,9362" coordsize="7714,1438" path="m8501,10800l922,9396r5593,1404l8501,10800xe" fillcolor="#9fcadc" stroked="f">
            <v:path arrowok="t"/>
          </v:shape>
          <v:shape id="_x0000_s2122" style="position:absolute;left:766;top:9353;width:5754;height:1447" coordorigin="766,9353" coordsize="5754,1447" path="m6520,10800l766,9353r12,10l5286,10800r1234,xe" fillcolor="black" strok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121" type="#_x0000_t75" style="position:absolute;top:9118;width:5352;height:1682">
            <v:imagedata r:id="rId1" o:title=""/>
          </v:shape>
          <v:shape id="_x0000_s2120" type="#_x0000_t75" style="position:absolute;top:9110;width:5308;height:1690">
            <v:imagedata r:id="rId2" o:title=""/>
          </v:shape>
          <w10:wrap anchorx="page" anchory="page"/>
        </v:group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34A71C" w14:textId="77777777" w:rsidR="00EF0269" w:rsidRDefault="00E875C4">
    <w:pPr>
      <w:spacing w:line="200" w:lineRule="exact"/>
    </w:pPr>
    <w:r>
      <w:pict w14:anchorId="441E9193">
        <v:group id="_x0000_s2113" style="position:absolute;margin-left:0;margin-top:455.5pt;width:425.55pt;height:84.5pt;z-index:-251662336;mso-position-horizontal-relative:page;mso-position-vertical-relative:page" coordorigin=",9110" coordsize="8511,1690">
          <v:shape id="_x0000_s2118" style="position:absolute;left:787;top:9362;width:7714;height:1438" coordorigin="787,9362" coordsize="7714,1438" path="m922,9396l788,9362r-1,9l922,9396xe" fillcolor="#9fcadc" stroked="f">
            <v:path arrowok="t"/>
          </v:shape>
          <v:shape id="_x0000_s2117" style="position:absolute;left:787;top:9362;width:7714;height:1438" coordorigin="787,9362" coordsize="7714,1438" path="m8501,10800l922,9396r5593,1404l8501,10800xe" fillcolor="#9fcadc" stroked="f">
            <v:path arrowok="t"/>
          </v:shape>
          <v:shape id="_x0000_s2116" style="position:absolute;left:766;top:9353;width:5754;height:1447" coordorigin="766,9353" coordsize="5754,1447" path="m6520,10800l766,9353r12,10l5286,10800r1234,xe" fillcolor="black" strok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115" type="#_x0000_t75" style="position:absolute;top:9118;width:5352;height:1682">
            <v:imagedata r:id="rId1" o:title=""/>
          </v:shape>
          <v:shape id="_x0000_s2114" type="#_x0000_t75" style="position:absolute;top:9110;width:5308;height:1690">
            <v:imagedata r:id="rId2" o:title=""/>
          </v:shape>
          <w10:wrap anchorx="page" anchory="page"/>
        </v:group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8F0C6F" w14:textId="77777777" w:rsidR="00EF0269" w:rsidRDefault="00E875C4">
    <w:pPr>
      <w:spacing w:line="200" w:lineRule="exact"/>
    </w:pPr>
    <w:r>
      <w:pict w14:anchorId="63C39150">
        <v:group id="_x0000_s2107" style="position:absolute;margin-left:0;margin-top:455.5pt;width:425.55pt;height:84.5pt;z-index:-251661312;mso-position-horizontal-relative:page;mso-position-vertical-relative:page" coordorigin=",9110" coordsize="8511,1690">
          <v:shape id="_x0000_s2112" style="position:absolute;left:787;top:9362;width:7714;height:1438" coordorigin="787,9362" coordsize="7714,1438" path="m922,9396l788,9362r-1,9l922,9396xe" fillcolor="#9fcadc" stroked="f">
            <v:path arrowok="t"/>
          </v:shape>
          <v:shape id="_x0000_s2111" style="position:absolute;left:787;top:9362;width:7714;height:1438" coordorigin="787,9362" coordsize="7714,1438" path="m8501,10800l922,9396r5593,1404l8501,10800xe" fillcolor="#9fcadc" stroked="f">
            <v:path arrowok="t"/>
          </v:shape>
          <v:shape id="_x0000_s2110" style="position:absolute;left:766;top:9353;width:5754;height:1447" coordorigin="766,9353" coordsize="5754,1447" path="m6520,10800l766,9353r12,10l5286,10800r1234,xe" fillcolor="black" strok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109" type="#_x0000_t75" style="position:absolute;top:9118;width:5352;height:1682">
            <v:imagedata r:id="rId1" o:title=""/>
          </v:shape>
          <v:shape id="_x0000_s2108" type="#_x0000_t75" style="position:absolute;top:9110;width:5308;height:1690">
            <v:imagedata r:id="rId2" o:title=""/>
          </v:shape>
          <w10:wrap anchorx="page" anchory="page"/>
        </v:group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5472DC" w14:textId="77777777" w:rsidR="00EF0269" w:rsidRDefault="00E875C4">
    <w:pPr>
      <w:spacing w:line="200" w:lineRule="exact"/>
    </w:pPr>
    <w:r>
      <w:pict w14:anchorId="60AA8CE4">
        <v:group id="_x0000_s2101" style="position:absolute;margin-left:0;margin-top:455.5pt;width:425.55pt;height:84.5pt;z-index:-251660288;mso-position-horizontal-relative:page;mso-position-vertical-relative:page" coordorigin=",9110" coordsize="8511,1690">
          <v:shape id="_x0000_s2106" style="position:absolute;left:787;top:9362;width:7714;height:1438" coordorigin="787,9362" coordsize="7714,1438" path="m922,9396l788,9362r-1,9l922,9396xe" fillcolor="#9fcadc" stroked="f">
            <v:path arrowok="t"/>
          </v:shape>
          <v:shape id="_x0000_s2105" style="position:absolute;left:787;top:9362;width:7714;height:1438" coordorigin="787,9362" coordsize="7714,1438" path="m8501,10800l922,9396r5593,1404l8501,10800xe" fillcolor="#9fcadc" stroked="f">
            <v:path arrowok="t"/>
          </v:shape>
          <v:shape id="_x0000_s2104" style="position:absolute;left:766;top:9353;width:5754;height:1447" coordorigin="766,9353" coordsize="5754,1447" path="m6520,10800l766,9353r12,10l5286,10800r1234,xe" fillcolor="black" strok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103" type="#_x0000_t75" style="position:absolute;top:9118;width:5352;height:1682">
            <v:imagedata r:id="rId1" o:title=""/>
          </v:shape>
          <v:shape id="_x0000_s2102" type="#_x0000_t75" style="position:absolute;top:9110;width:5308;height:1690">
            <v:imagedata r:id="rId2" o:title=""/>
          </v:shape>
          <w10:wrap anchorx="page" anchory="page"/>
        </v:group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F563FF" w14:textId="77777777" w:rsidR="00EF0269" w:rsidRDefault="00E875C4">
    <w:pPr>
      <w:spacing w:line="200" w:lineRule="exact"/>
    </w:pPr>
    <w:r>
      <w:pict w14:anchorId="09EBF713">
        <v:group id="_x0000_s2095" style="position:absolute;margin-left:0;margin-top:455.5pt;width:425.55pt;height:84.5pt;z-index:-251659264;mso-position-horizontal-relative:page;mso-position-vertical-relative:page" coordorigin=",9110" coordsize="8511,1690">
          <v:shape id="_x0000_s2100" style="position:absolute;left:787;top:9362;width:7714;height:1438" coordorigin="787,9362" coordsize="7714,1438" path="m922,9396l788,9362r-1,9l922,9396xe" fillcolor="#9fcadc" stroked="f">
            <v:path arrowok="t"/>
          </v:shape>
          <v:shape id="_x0000_s2099" style="position:absolute;left:787;top:9362;width:7714;height:1438" coordorigin="787,9362" coordsize="7714,1438" path="m8501,10800l922,9396r5593,1404l8501,10800xe" fillcolor="#9fcadc" stroked="f">
            <v:path arrowok="t"/>
          </v:shape>
          <v:shape id="_x0000_s2098" style="position:absolute;left:766;top:9353;width:5754;height:1447" coordorigin="766,9353" coordsize="5754,1447" path="m6520,10800l766,9353r12,10l5286,10800r1234,xe" fillcolor="black" strok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97" type="#_x0000_t75" style="position:absolute;top:9118;width:5352;height:1682">
            <v:imagedata r:id="rId1" o:title=""/>
          </v:shape>
          <v:shape id="_x0000_s2096" type="#_x0000_t75" style="position:absolute;top:9110;width:5308;height:1690">
            <v:imagedata r:id="rId2" o:title=""/>
          </v:shape>
          <w10:wrap anchorx="page" anchory="page"/>
        </v:group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ED38EF" w14:textId="77777777" w:rsidR="00E875C4" w:rsidRDefault="00E875C4">
      <w:r>
        <w:separator/>
      </w:r>
    </w:p>
  </w:footnote>
  <w:footnote w:type="continuationSeparator" w:id="0">
    <w:p w14:paraId="76A8AE68" w14:textId="77777777" w:rsidR="00E875C4" w:rsidRDefault="00E875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7163E4"/>
    <w:multiLevelType w:val="multilevel"/>
    <w:tmpl w:val="D8E6677C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14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0269"/>
    <w:rsid w:val="004E6C1F"/>
    <w:rsid w:val="005109EB"/>
    <w:rsid w:val="00E875C4"/>
    <w:rsid w:val="00EF0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49"/>
    <o:shapelayout v:ext="edit">
      <o:idmap v:ext="edit" data="1"/>
    </o:shapelayout>
  </w:shapeDefaults>
  <w:decimalSymbol w:val="."/>
  <w:listSeparator w:val=","/>
  <w14:docId w14:val="209120C3"/>
  <w15:docId w15:val="{E7F3D4BF-3CD1-4A58-8AF0-8B3279BE2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footer" Target="footer4.xml"/><Relationship Id="rId26" Type="http://schemas.openxmlformats.org/officeDocument/2006/relationships/image" Target="media/image15.png"/><Relationship Id="rId39" Type="http://schemas.openxmlformats.org/officeDocument/2006/relationships/image" Target="media/image25.png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42" Type="http://schemas.openxmlformats.org/officeDocument/2006/relationships/footer" Target="footer12.xml"/><Relationship Id="rId47" Type="http://schemas.openxmlformats.org/officeDocument/2006/relationships/footer" Target="footer13.xml"/><Relationship Id="rId50" Type="http://schemas.openxmlformats.org/officeDocument/2006/relationships/footer" Target="footer14.xml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footer" Target="footer7.xml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0" Type="http://schemas.openxmlformats.org/officeDocument/2006/relationships/footer" Target="footer5.xml"/><Relationship Id="rId29" Type="http://schemas.openxmlformats.org/officeDocument/2006/relationships/image" Target="media/image18.png"/><Relationship Id="rId41" Type="http://schemas.openxmlformats.org/officeDocument/2006/relationships/image" Target="media/image26.png"/><Relationship Id="rId54" Type="http://schemas.openxmlformats.org/officeDocument/2006/relationships/footer" Target="footer1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footer" Target="footer9.xml"/><Relationship Id="rId37" Type="http://schemas.openxmlformats.org/officeDocument/2006/relationships/image" Target="media/image23.png"/><Relationship Id="rId40" Type="http://schemas.openxmlformats.org/officeDocument/2006/relationships/footer" Target="footer11.xml"/><Relationship Id="rId45" Type="http://schemas.openxmlformats.org/officeDocument/2006/relationships/image" Target="media/image29.png"/><Relationship Id="rId53" Type="http://schemas.openxmlformats.org/officeDocument/2006/relationships/image" Target="media/image3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footer" Target="footer10.xml"/><Relationship Id="rId49" Type="http://schemas.openxmlformats.org/officeDocument/2006/relationships/image" Target="media/image32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4" Type="http://schemas.openxmlformats.org/officeDocument/2006/relationships/image" Target="media/image28.png"/><Relationship Id="rId52" Type="http://schemas.openxmlformats.org/officeDocument/2006/relationships/image" Target="media/image34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Relationship Id="rId22" Type="http://schemas.openxmlformats.org/officeDocument/2006/relationships/footer" Target="footer6.xml"/><Relationship Id="rId27" Type="http://schemas.openxmlformats.org/officeDocument/2006/relationships/image" Target="media/image16.png"/><Relationship Id="rId30" Type="http://schemas.openxmlformats.org/officeDocument/2006/relationships/footer" Target="footer8.xml"/><Relationship Id="rId35" Type="http://schemas.openxmlformats.org/officeDocument/2006/relationships/image" Target="media/image22.png"/><Relationship Id="rId43" Type="http://schemas.openxmlformats.org/officeDocument/2006/relationships/image" Target="media/image27.png"/><Relationship Id="rId48" Type="http://schemas.openxmlformats.org/officeDocument/2006/relationships/image" Target="media/image31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33.png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footer10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footer1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footer12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footer13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footer14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footer5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footer6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footer7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footer8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footer9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31</Pages>
  <Words>1325</Words>
  <Characters>7556</Characters>
  <Application>Microsoft Office Word</Application>
  <DocSecurity>0</DocSecurity>
  <Lines>62</Lines>
  <Paragraphs>17</Paragraphs>
  <ScaleCrop>false</ScaleCrop>
  <Company/>
  <LinksUpToDate>false</LinksUpToDate>
  <CharactersWithSpaces>8864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Richard</dc:creator>
  <cp:lastModifiedBy>Richard Mathenge</cp:lastModifiedBy>
  <cp:revision>3</cp:revision>
  <cp:lastPrinted>2020-01-06T11:53:00Z</cp:lastPrinted>
  <dcterms:created xsi:type="dcterms:W3CDTF">2020-01-06T11:52:00Z</dcterms:created>
  <dcterms:modified xsi:type="dcterms:W3CDTF">2020-01-06T11:53:00Z</dcterms:modified>
</cp:coreProperties>
</file>